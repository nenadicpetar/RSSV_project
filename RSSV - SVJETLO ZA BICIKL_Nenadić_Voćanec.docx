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337BC" w14:textId="77777777" w:rsidR="009F5CB3" w:rsidRDefault="009F5CB3" w:rsidP="009F5CB3">
      <w:pPr>
        <w:jc w:val="center"/>
        <w:rPr>
          <w:rFonts w:ascii="Times New Roman" w:hAnsi="Times New Roman" w:cs="Times New Roman"/>
        </w:rPr>
      </w:pPr>
    </w:p>
    <w:p w14:paraId="4E6E0495" w14:textId="77777777" w:rsidR="00E61E6A" w:rsidRPr="00FF2624" w:rsidRDefault="009F5CB3" w:rsidP="009F5CB3">
      <w:pPr>
        <w:jc w:val="center"/>
        <w:rPr>
          <w:rFonts w:ascii="Times New Roman" w:hAnsi="Times New Roman" w:cs="Times New Roman"/>
        </w:rPr>
      </w:pPr>
      <w:r>
        <w:rPr>
          <w:noProof/>
        </w:rPr>
        <w:drawing>
          <wp:inline distT="0" distB="0" distL="0" distR="0" wp14:anchorId="0608FA79" wp14:editId="217D9561">
            <wp:extent cx="3265170" cy="119096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8049" cy="1202958"/>
                    </a:xfrm>
                    <a:prstGeom prst="rect">
                      <a:avLst/>
                    </a:prstGeom>
                  </pic:spPr>
                </pic:pic>
              </a:graphicData>
            </a:graphic>
          </wp:inline>
        </w:drawing>
      </w:r>
    </w:p>
    <w:p w14:paraId="6DB2A76F" w14:textId="77777777" w:rsidR="00E61E6A" w:rsidRPr="00FF2624" w:rsidRDefault="00E61E6A" w:rsidP="00E61E6A">
      <w:pPr>
        <w:rPr>
          <w:rFonts w:ascii="Times New Roman" w:hAnsi="Times New Roman" w:cs="Times New Roman"/>
        </w:rPr>
      </w:pPr>
    </w:p>
    <w:p w14:paraId="79CE4F52" w14:textId="77777777" w:rsidR="00E61E6A" w:rsidRDefault="00E61E6A" w:rsidP="00E61E6A">
      <w:pPr>
        <w:rPr>
          <w:rFonts w:ascii="Times New Roman" w:hAnsi="Times New Roman" w:cs="Times New Roman"/>
        </w:rPr>
      </w:pPr>
    </w:p>
    <w:p w14:paraId="7AC602AF" w14:textId="77777777" w:rsidR="009F5CB3" w:rsidRPr="00FF2624" w:rsidRDefault="009F5CB3" w:rsidP="00E61E6A">
      <w:pPr>
        <w:rPr>
          <w:rFonts w:ascii="Times New Roman" w:hAnsi="Times New Roman" w:cs="Times New Roman"/>
        </w:rPr>
      </w:pPr>
    </w:p>
    <w:p w14:paraId="1961E432" w14:textId="77777777" w:rsidR="00E61E6A" w:rsidRPr="00FF2624" w:rsidRDefault="00E61E6A" w:rsidP="00E61E6A">
      <w:pPr>
        <w:rPr>
          <w:rFonts w:ascii="Times New Roman" w:hAnsi="Times New Roman" w:cs="Times New Roman"/>
        </w:rPr>
      </w:pPr>
    </w:p>
    <w:p w14:paraId="5B7C05F0" w14:textId="77777777" w:rsidR="00E61E6A" w:rsidRPr="00FF2624" w:rsidRDefault="00E61E6A" w:rsidP="00E61E6A">
      <w:pPr>
        <w:rPr>
          <w:rFonts w:ascii="Times New Roman" w:hAnsi="Times New Roman" w:cs="Times New Roman"/>
        </w:rPr>
      </w:pPr>
    </w:p>
    <w:p w14:paraId="3FFCB5BC" w14:textId="77777777" w:rsidR="00E61E6A" w:rsidRPr="00FF2624" w:rsidRDefault="00E61E6A" w:rsidP="00E61E6A">
      <w:pPr>
        <w:jc w:val="center"/>
        <w:rPr>
          <w:rFonts w:ascii="Times New Roman" w:hAnsi="Times New Roman" w:cs="Times New Roman"/>
          <w:sz w:val="24"/>
          <w:szCs w:val="24"/>
        </w:rPr>
      </w:pPr>
      <w:r w:rsidRPr="00FF2624">
        <w:rPr>
          <w:rFonts w:ascii="Times New Roman" w:hAnsi="Times New Roman" w:cs="Times New Roman"/>
          <w:sz w:val="24"/>
          <w:szCs w:val="24"/>
        </w:rPr>
        <w:t>Računalni sustavi stvarnog vremena</w:t>
      </w:r>
    </w:p>
    <w:p w14:paraId="5CD4B633" w14:textId="011D3B87" w:rsidR="00E61E6A" w:rsidRPr="00FF2624" w:rsidRDefault="003F5F3C" w:rsidP="00E61E6A">
      <w:pPr>
        <w:jc w:val="center"/>
        <w:rPr>
          <w:rFonts w:ascii="Times New Roman" w:hAnsi="Times New Roman" w:cs="Times New Roman"/>
          <w:b/>
          <w:sz w:val="32"/>
          <w:szCs w:val="32"/>
        </w:rPr>
      </w:pPr>
      <w:r>
        <w:rPr>
          <w:rFonts w:ascii="Times New Roman" w:hAnsi="Times New Roman" w:cs="Times New Roman"/>
          <w:b/>
          <w:sz w:val="32"/>
          <w:szCs w:val="32"/>
        </w:rPr>
        <w:t>SVJETLO ZA BICIKL</w:t>
      </w:r>
    </w:p>
    <w:p w14:paraId="675EB89D" w14:textId="77777777" w:rsidR="00E61E6A" w:rsidRPr="00FF2624" w:rsidRDefault="00E61E6A">
      <w:pPr>
        <w:jc w:val="center"/>
        <w:rPr>
          <w:rFonts w:ascii="Times New Roman" w:hAnsi="Times New Roman" w:cs="Times New Roman"/>
          <w:sz w:val="24"/>
          <w:szCs w:val="24"/>
        </w:rPr>
      </w:pPr>
      <w:r w:rsidRPr="00FF2624">
        <w:rPr>
          <w:rFonts w:ascii="Times New Roman" w:hAnsi="Times New Roman" w:cs="Times New Roman"/>
          <w:sz w:val="24"/>
          <w:szCs w:val="24"/>
        </w:rPr>
        <w:t>PROJEKTNI ZADATAK</w:t>
      </w:r>
    </w:p>
    <w:p w14:paraId="37DD4311" w14:textId="77777777" w:rsidR="00E61E6A" w:rsidRPr="00FF2624" w:rsidRDefault="00E61E6A">
      <w:pPr>
        <w:jc w:val="center"/>
        <w:rPr>
          <w:rFonts w:ascii="Times New Roman" w:hAnsi="Times New Roman" w:cs="Times New Roman"/>
          <w:sz w:val="24"/>
          <w:szCs w:val="24"/>
        </w:rPr>
      </w:pPr>
    </w:p>
    <w:p w14:paraId="3E62A975" w14:textId="77777777" w:rsidR="00E61E6A" w:rsidRPr="00FF2624" w:rsidRDefault="00E61E6A">
      <w:pPr>
        <w:jc w:val="center"/>
        <w:rPr>
          <w:rFonts w:ascii="Times New Roman" w:hAnsi="Times New Roman" w:cs="Times New Roman"/>
          <w:sz w:val="24"/>
          <w:szCs w:val="24"/>
        </w:rPr>
      </w:pPr>
    </w:p>
    <w:p w14:paraId="6A0BD5E0" w14:textId="77777777" w:rsidR="00E61E6A" w:rsidRPr="00FF2624" w:rsidRDefault="00E61E6A">
      <w:pPr>
        <w:jc w:val="center"/>
        <w:rPr>
          <w:rFonts w:ascii="Times New Roman" w:hAnsi="Times New Roman" w:cs="Times New Roman"/>
          <w:sz w:val="24"/>
          <w:szCs w:val="24"/>
        </w:rPr>
      </w:pPr>
    </w:p>
    <w:p w14:paraId="6318F38D" w14:textId="77777777" w:rsidR="00E61E6A" w:rsidRPr="00FF2624" w:rsidRDefault="00E61E6A">
      <w:pPr>
        <w:jc w:val="center"/>
        <w:rPr>
          <w:rFonts w:ascii="Times New Roman" w:hAnsi="Times New Roman" w:cs="Times New Roman"/>
          <w:sz w:val="24"/>
          <w:szCs w:val="24"/>
        </w:rPr>
      </w:pPr>
    </w:p>
    <w:p w14:paraId="4F4447C1" w14:textId="77777777" w:rsidR="00E61E6A" w:rsidRPr="00FF2624" w:rsidRDefault="00E61E6A">
      <w:pPr>
        <w:jc w:val="center"/>
        <w:rPr>
          <w:rFonts w:ascii="Times New Roman" w:hAnsi="Times New Roman" w:cs="Times New Roman"/>
          <w:sz w:val="24"/>
          <w:szCs w:val="24"/>
        </w:rPr>
      </w:pPr>
    </w:p>
    <w:p w14:paraId="0981A7A9" w14:textId="77777777" w:rsidR="00E61E6A" w:rsidRPr="00FF2624" w:rsidRDefault="00E61E6A">
      <w:pPr>
        <w:jc w:val="center"/>
        <w:rPr>
          <w:rFonts w:ascii="Times New Roman" w:hAnsi="Times New Roman" w:cs="Times New Roman"/>
          <w:sz w:val="24"/>
          <w:szCs w:val="24"/>
        </w:rPr>
      </w:pPr>
    </w:p>
    <w:p w14:paraId="4E09AB20" w14:textId="77777777" w:rsidR="00E61E6A" w:rsidRPr="00FF2624" w:rsidRDefault="00E61E6A">
      <w:pPr>
        <w:jc w:val="center"/>
        <w:rPr>
          <w:rFonts w:ascii="Times New Roman" w:hAnsi="Times New Roman" w:cs="Times New Roman"/>
          <w:sz w:val="24"/>
          <w:szCs w:val="24"/>
        </w:rPr>
      </w:pPr>
    </w:p>
    <w:p w14:paraId="63F6D552" w14:textId="77777777" w:rsidR="00E61E6A" w:rsidRPr="00FF2624" w:rsidRDefault="00E61E6A">
      <w:pPr>
        <w:jc w:val="center"/>
        <w:rPr>
          <w:rFonts w:ascii="Times New Roman" w:hAnsi="Times New Roman" w:cs="Times New Roman"/>
          <w:sz w:val="24"/>
          <w:szCs w:val="24"/>
        </w:rPr>
      </w:pPr>
    </w:p>
    <w:p w14:paraId="0F629DCF" w14:textId="77777777" w:rsidR="00E61E6A" w:rsidRPr="00FF2624" w:rsidRDefault="00E61E6A" w:rsidP="00E61E6A">
      <w:pPr>
        <w:spacing w:after="0" w:line="360" w:lineRule="auto"/>
        <w:rPr>
          <w:rFonts w:ascii="Times New Roman" w:hAnsi="Times New Roman" w:cs="Times New Roman"/>
          <w:sz w:val="24"/>
          <w:szCs w:val="24"/>
        </w:rPr>
      </w:pPr>
      <w:r w:rsidRPr="00FF2624">
        <w:rPr>
          <w:rFonts w:ascii="Times New Roman" w:hAnsi="Times New Roman" w:cs="Times New Roman"/>
          <w:sz w:val="24"/>
          <w:szCs w:val="24"/>
        </w:rPr>
        <w:t>Grupa:</w:t>
      </w:r>
    </w:p>
    <w:p w14:paraId="554CBAB5" w14:textId="4788D04B" w:rsidR="00E61E6A" w:rsidRPr="00FF2624" w:rsidRDefault="003F5F3C" w:rsidP="00E61E6A">
      <w:pPr>
        <w:spacing w:after="0" w:line="360" w:lineRule="auto"/>
        <w:ind w:left="708"/>
        <w:rPr>
          <w:rFonts w:ascii="Times New Roman" w:hAnsi="Times New Roman" w:cs="Times New Roman"/>
          <w:sz w:val="24"/>
          <w:szCs w:val="24"/>
        </w:rPr>
      </w:pPr>
      <w:r>
        <w:rPr>
          <w:rFonts w:ascii="Times New Roman" w:hAnsi="Times New Roman" w:cs="Times New Roman"/>
          <w:sz w:val="24"/>
          <w:szCs w:val="24"/>
        </w:rPr>
        <w:t>Petar Nenadić</w:t>
      </w:r>
    </w:p>
    <w:p w14:paraId="4B93DEE0" w14:textId="7923ABEA" w:rsidR="00E61E6A" w:rsidRPr="00FF2624" w:rsidRDefault="003F5F3C" w:rsidP="00E61E6A">
      <w:pPr>
        <w:spacing w:after="0" w:line="360" w:lineRule="auto"/>
        <w:ind w:left="708"/>
        <w:rPr>
          <w:rFonts w:ascii="Times New Roman" w:hAnsi="Times New Roman" w:cs="Times New Roman"/>
          <w:sz w:val="24"/>
          <w:szCs w:val="24"/>
        </w:rPr>
      </w:pPr>
      <w:r>
        <w:rPr>
          <w:rFonts w:ascii="Times New Roman" w:hAnsi="Times New Roman" w:cs="Times New Roman"/>
          <w:sz w:val="24"/>
          <w:szCs w:val="24"/>
        </w:rPr>
        <w:t>Domagoj Voćanec</w:t>
      </w:r>
    </w:p>
    <w:p w14:paraId="02DA0920" w14:textId="77777777" w:rsidR="00E61E6A" w:rsidRDefault="00E61E6A" w:rsidP="00E61E6A">
      <w:pPr>
        <w:rPr>
          <w:rFonts w:ascii="Times New Roman" w:hAnsi="Times New Roman" w:cs="Times New Roman"/>
          <w:sz w:val="24"/>
          <w:szCs w:val="24"/>
        </w:rPr>
      </w:pPr>
    </w:p>
    <w:p w14:paraId="019CCAA0" w14:textId="77777777" w:rsidR="00F16F05" w:rsidRPr="00FF2624" w:rsidRDefault="00F16F05" w:rsidP="00E61E6A">
      <w:pPr>
        <w:rPr>
          <w:rFonts w:ascii="Times New Roman" w:hAnsi="Times New Roman" w:cs="Times New Roman"/>
          <w:sz w:val="24"/>
          <w:szCs w:val="24"/>
        </w:rPr>
      </w:pPr>
    </w:p>
    <w:p w14:paraId="6C521D28" w14:textId="1591B5C4" w:rsidR="00591DBF" w:rsidRDefault="00E61E6A" w:rsidP="00591DBF">
      <w:pPr>
        <w:jc w:val="center"/>
        <w:rPr>
          <w:rFonts w:ascii="Times New Roman" w:hAnsi="Times New Roman" w:cs="Times New Roman"/>
        </w:rPr>
      </w:pPr>
      <w:r w:rsidRPr="00FF2624">
        <w:rPr>
          <w:rFonts w:ascii="Times New Roman" w:hAnsi="Times New Roman" w:cs="Times New Roman"/>
          <w:sz w:val="24"/>
          <w:szCs w:val="24"/>
        </w:rPr>
        <w:t>Osijek, 20</w:t>
      </w:r>
      <w:r w:rsidR="003F5F3C">
        <w:rPr>
          <w:rFonts w:ascii="Times New Roman" w:hAnsi="Times New Roman" w:cs="Times New Roman"/>
          <w:sz w:val="24"/>
          <w:szCs w:val="24"/>
        </w:rPr>
        <w:t>21</w:t>
      </w:r>
      <w:r w:rsidRPr="00FF2624">
        <w:rPr>
          <w:rFonts w:ascii="Times New Roman" w:hAnsi="Times New Roman" w:cs="Times New Roman"/>
          <w:sz w:val="24"/>
          <w:szCs w:val="24"/>
        </w:rPr>
        <w:t>.</w:t>
      </w:r>
    </w:p>
    <w:p w14:paraId="23D6C117" w14:textId="492A06C2" w:rsidR="00E61E6A" w:rsidRPr="00FF2624" w:rsidRDefault="00591DBF" w:rsidP="00591DBF">
      <w:pPr>
        <w:jc w:val="cente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bCs w:val="0"/>
          <w:sz w:val="22"/>
          <w:szCs w:val="22"/>
          <w:lang w:bidi="ar-SA"/>
        </w:rPr>
        <w:id w:val="-551925164"/>
        <w:docPartObj>
          <w:docPartGallery w:val="Table of Contents"/>
          <w:docPartUnique/>
        </w:docPartObj>
      </w:sdtPr>
      <w:sdtEndPr>
        <w:rPr>
          <w:noProof/>
        </w:rPr>
      </w:sdtEndPr>
      <w:sdtContent>
        <w:p w14:paraId="5A602635" w14:textId="35FA76B6" w:rsidR="00591DBF" w:rsidRDefault="00591DBF" w:rsidP="00E535ED">
          <w:pPr>
            <w:pStyle w:val="TOCHeading"/>
            <w:numPr>
              <w:ilvl w:val="0"/>
              <w:numId w:val="0"/>
            </w:numPr>
          </w:pPr>
          <w:r>
            <w:t>Sadržaj</w:t>
          </w:r>
        </w:p>
        <w:p w14:paraId="54D458AA" w14:textId="60782CB5" w:rsidR="001F0602" w:rsidRDefault="00591DBF">
          <w:pPr>
            <w:pStyle w:val="TOC1"/>
            <w:rPr>
              <w:rFonts w:cstheme="minorBidi"/>
              <w:noProof/>
              <w:lang w:val="hr-HR" w:eastAsia="hr-HR"/>
            </w:rPr>
          </w:pPr>
          <w:r>
            <w:fldChar w:fldCharType="begin"/>
          </w:r>
          <w:r>
            <w:instrText xml:space="preserve"> TOC \o "1-3" \h \z \u </w:instrText>
          </w:r>
          <w:r>
            <w:fldChar w:fldCharType="separate"/>
          </w:r>
          <w:hyperlink w:anchor="_Toc72180757" w:history="1">
            <w:r w:rsidR="001F0602" w:rsidRPr="00A11CE6">
              <w:rPr>
                <w:rStyle w:val="Hyperlink"/>
                <w:rFonts w:ascii="Times New Roman" w:hAnsi="Times New Roman"/>
                <w:noProof/>
              </w:rPr>
              <w:t>1.</w:t>
            </w:r>
            <w:r w:rsidR="001F0602">
              <w:rPr>
                <w:rFonts w:cstheme="minorBidi"/>
                <w:noProof/>
                <w:lang w:val="hr-HR" w:eastAsia="hr-HR"/>
              </w:rPr>
              <w:tab/>
            </w:r>
            <w:r w:rsidR="001F0602" w:rsidRPr="00A11CE6">
              <w:rPr>
                <w:rStyle w:val="Hyperlink"/>
                <w:rFonts w:ascii="Times New Roman" w:hAnsi="Times New Roman"/>
                <w:noProof/>
              </w:rPr>
              <w:t>Opis projektnog zadatka</w:t>
            </w:r>
            <w:r w:rsidR="001F0602">
              <w:rPr>
                <w:noProof/>
                <w:webHidden/>
              </w:rPr>
              <w:tab/>
            </w:r>
            <w:r w:rsidR="001F0602">
              <w:rPr>
                <w:noProof/>
                <w:webHidden/>
              </w:rPr>
              <w:fldChar w:fldCharType="begin"/>
            </w:r>
            <w:r w:rsidR="001F0602">
              <w:rPr>
                <w:noProof/>
                <w:webHidden/>
              </w:rPr>
              <w:instrText xml:space="preserve"> PAGEREF _Toc72180757 \h </w:instrText>
            </w:r>
            <w:r w:rsidR="001F0602">
              <w:rPr>
                <w:noProof/>
                <w:webHidden/>
              </w:rPr>
            </w:r>
            <w:r w:rsidR="001F0602">
              <w:rPr>
                <w:noProof/>
                <w:webHidden/>
              </w:rPr>
              <w:fldChar w:fldCharType="separate"/>
            </w:r>
            <w:r w:rsidR="001F0602">
              <w:rPr>
                <w:noProof/>
                <w:webHidden/>
              </w:rPr>
              <w:t>3</w:t>
            </w:r>
            <w:r w:rsidR="001F0602">
              <w:rPr>
                <w:noProof/>
                <w:webHidden/>
              </w:rPr>
              <w:fldChar w:fldCharType="end"/>
            </w:r>
          </w:hyperlink>
        </w:p>
        <w:p w14:paraId="715A4620" w14:textId="1B09879B" w:rsidR="001F0602" w:rsidRDefault="001F0602">
          <w:pPr>
            <w:pStyle w:val="TOC1"/>
            <w:rPr>
              <w:rFonts w:cstheme="minorBidi"/>
              <w:noProof/>
              <w:lang w:val="hr-HR" w:eastAsia="hr-HR"/>
            </w:rPr>
          </w:pPr>
          <w:hyperlink w:anchor="_Toc72180758" w:history="1">
            <w:r w:rsidRPr="00A11CE6">
              <w:rPr>
                <w:rStyle w:val="Hyperlink"/>
                <w:rFonts w:ascii="Times New Roman" w:hAnsi="Times New Roman"/>
                <w:noProof/>
              </w:rPr>
              <w:t>2.</w:t>
            </w:r>
            <w:r>
              <w:rPr>
                <w:rFonts w:cstheme="minorBidi"/>
                <w:noProof/>
                <w:lang w:val="hr-HR" w:eastAsia="hr-HR"/>
              </w:rPr>
              <w:tab/>
            </w:r>
            <w:r w:rsidRPr="00A11CE6">
              <w:rPr>
                <w:rStyle w:val="Hyperlink"/>
                <w:rFonts w:ascii="Times New Roman" w:hAnsi="Times New Roman"/>
                <w:noProof/>
              </w:rPr>
              <w:t>Prijedlog rješenja</w:t>
            </w:r>
            <w:r>
              <w:rPr>
                <w:noProof/>
                <w:webHidden/>
              </w:rPr>
              <w:tab/>
            </w:r>
            <w:r>
              <w:rPr>
                <w:noProof/>
                <w:webHidden/>
              </w:rPr>
              <w:fldChar w:fldCharType="begin"/>
            </w:r>
            <w:r>
              <w:rPr>
                <w:noProof/>
                <w:webHidden/>
              </w:rPr>
              <w:instrText xml:space="preserve"> PAGEREF _Toc72180758 \h </w:instrText>
            </w:r>
            <w:r>
              <w:rPr>
                <w:noProof/>
                <w:webHidden/>
              </w:rPr>
            </w:r>
            <w:r>
              <w:rPr>
                <w:noProof/>
                <w:webHidden/>
              </w:rPr>
              <w:fldChar w:fldCharType="separate"/>
            </w:r>
            <w:r>
              <w:rPr>
                <w:noProof/>
                <w:webHidden/>
              </w:rPr>
              <w:t>3</w:t>
            </w:r>
            <w:r>
              <w:rPr>
                <w:noProof/>
                <w:webHidden/>
              </w:rPr>
              <w:fldChar w:fldCharType="end"/>
            </w:r>
          </w:hyperlink>
        </w:p>
        <w:p w14:paraId="2F4127B2" w14:textId="1201C8FD" w:rsidR="001F0602" w:rsidRDefault="001F0602">
          <w:pPr>
            <w:pStyle w:val="TOC2"/>
            <w:tabs>
              <w:tab w:val="left" w:pos="880"/>
              <w:tab w:val="right" w:leader="dot" w:pos="9062"/>
            </w:tabs>
            <w:rPr>
              <w:rFonts w:cstheme="minorBidi"/>
              <w:noProof/>
              <w:lang w:val="hr-HR" w:eastAsia="hr-HR"/>
            </w:rPr>
          </w:pPr>
          <w:hyperlink w:anchor="_Toc72180759" w:history="1">
            <w:r w:rsidRPr="00A11CE6">
              <w:rPr>
                <w:rStyle w:val="Hyperlink"/>
                <w:rFonts w:ascii="Times New Roman" w:hAnsi="Times New Roman"/>
                <w:noProof/>
              </w:rPr>
              <w:t>2.1.</w:t>
            </w:r>
            <w:r>
              <w:rPr>
                <w:rFonts w:cstheme="minorBidi"/>
                <w:noProof/>
                <w:lang w:val="hr-HR" w:eastAsia="hr-HR"/>
              </w:rPr>
              <w:tab/>
            </w:r>
            <w:r w:rsidRPr="00A11CE6">
              <w:rPr>
                <w:rStyle w:val="Hyperlink"/>
                <w:rFonts w:ascii="Times New Roman" w:hAnsi="Times New Roman"/>
                <w:noProof/>
              </w:rPr>
              <w:t>Croduino Basic2 pločica s mikrokontrolerom</w:t>
            </w:r>
            <w:r>
              <w:rPr>
                <w:noProof/>
                <w:webHidden/>
              </w:rPr>
              <w:tab/>
            </w:r>
            <w:r>
              <w:rPr>
                <w:noProof/>
                <w:webHidden/>
              </w:rPr>
              <w:fldChar w:fldCharType="begin"/>
            </w:r>
            <w:r>
              <w:rPr>
                <w:noProof/>
                <w:webHidden/>
              </w:rPr>
              <w:instrText xml:space="preserve"> PAGEREF _Toc72180759 \h </w:instrText>
            </w:r>
            <w:r>
              <w:rPr>
                <w:noProof/>
                <w:webHidden/>
              </w:rPr>
            </w:r>
            <w:r>
              <w:rPr>
                <w:noProof/>
                <w:webHidden/>
              </w:rPr>
              <w:fldChar w:fldCharType="separate"/>
            </w:r>
            <w:r>
              <w:rPr>
                <w:noProof/>
                <w:webHidden/>
              </w:rPr>
              <w:t>4</w:t>
            </w:r>
            <w:r>
              <w:rPr>
                <w:noProof/>
                <w:webHidden/>
              </w:rPr>
              <w:fldChar w:fldCharType="end"/>
            </w:r>
          </w:hyperlink>
        </w:p>
        <w:p w14:paraId="719CAB0E" w14:textId="30407106" w:rsidR="001F0602" w:rsidRDefault="001F0602">
          <w:pPr>
            <w:pStyle w:val="TOC2"/>
            <w:tabs>
              <w:tab w:val="left" w:pos="880"/>
              <w:tab w:val="right" w:leader="dot" w:pos="9062"/>
            </w:tabs>
            <w:rPr>
              <w:rFonts w:cstheme="minorBidi"/>
              <w:noProof/>
              <w:lang w:val="hr-HR" w:eastAsia="hr-HR"/>
            </w:rPr>
          </w:pPr>
          <w:hyperlink w:anchor="_Toc72180760" w:history="1">
            <w:r w:rsidRPr="00A11CE6">
              <w:rPr>
                <w:rStyle w:val="Hyperlink"/>
                <w:rFonts w:ascii="Times New Roman" w:hAnsi="Times New Roman"/>
                <w:noProof/>
              </w:rPr>
              <w:t>2.2.</w:t>
            </w:r>
            <w:r>
              <w:rPr>
                <w:rFonts w:cstheme="minorBidi"/>
                <w:noProof/>
                <w:lang w:val="hr-HR" w:eastAsia="hr-HR"/>
              </w:rPr>
              <w:tab/>
            </w:r>
            <w:r w:rsidRPr="00A11CE6">
              <w:rPr>
                <w:rStyle w:val="Hyperlink"/>
                <w:rFonts w:ascii="Times New Roman" w:hAnsi="Times New Roman"/>
                <w:noProof/>
              </w:rPr>
              <w:t>Modul GY-521 (akcelerometar + žiroskop)</w:t>
            </w:r>
            <w:r>
              <w:rPr>
                <w:noProof/>
                <w:webHidden/>
              </w:rPr>
              <w:tab/>
            </w:r>
            <w:r>
              <w:rPr>
                <w:noProof/>
                <w:webHidden/>
              </w:rPr>
              <w:fldChar w:fldCharType="begin"/>
            </w:r>
            <w:r>
              <w:rPr>
                <w:noProof/>
                <w:webHidden/>
              </w:rPr>
              <w:instrText xml:space="preserve"> PAGEREF _Toc72180760 \h </w:instrText>
            </w:r>
            <w:r>
              <w:rPr>
                <w:noProof/>
                <w:webHidden/>
              </w:rPr>
            </w:r>
            <w:r>
              <w:rPr>
                <w:noProof/>
                <w:webHidden/>
              </w:rPr>
              <w:fldChar w:fldCharType="separate"/>
            </w:r>
            <w:r>
              <w:rPr>
                <w:noProof/>
                <w:webHidden/>
              </w:rPr>
              <w:t>5</w:t>
            </w:r>
            <w:r>
              <w:rPr>
                <w:noProof/>
                <w:webHidden/>
              </w:rPr>
              <w:fldChar w:fldCharType="end"/>
            </w:r>
          </w:hyperlink>
        </w:p>
        <w:p w14:paraId="225B3EA9" w14:textId="42F9E6E3" w:rsidR="001F0602" w:rsidRDefault="001F0602">
          <w:pPr>
            <w:pStyle w:val="TOC2"/>
            <w:tabs>
              <w:tab w:val="left" w:pos="880"/>
              <w:tab w:val="right" w:leader="dot" w:pos="9062"/>
            </w:tabs>
            <w:rPr>
              <w:rFonts w:cstheme="minorBidi"/>
              <w:noProof/>
              <w:lang w:val="hr-HR" w:eastAsia="hr-HR"/>
            </w:rPr>
          </w:pPr>
          <w:hyperlink w:anchor="_Toc72180761" w:history="1">
            <w:r w:rsidRPr="00A11CE6">
              <w:rPr>
                <w:rStyle w:val="Hyperlink"/>
                <w:rFonts w:ascii="Times New Roman" w:hAnsi="Times New Roman"/>
                <w:noProof/>
              </w:rPr>
              <w:t>2.3.</w:t>
            </w:r>
            <w:r>
              <w:rPr>
                <w:rFonts w:cstheme="minorBidi"/>
                <w:noProof/>
                <w:lang w:val="hr-HR" w:eastAsia="hr-HR"/>
              </w:rPr>
              <w:tab/>
            </w:r>
            <w:r w:rsidRPr="00A11CE6">
              <w:rPr>
                <w:rStyle w:val="Hyperlink"/>
                <w:rFonts w:ascii="Times New Roman" w:hAnsi="Times New Roman"/>
                <w:noProof/>
              </w:rPr>
              <w:t>Fotootpornik</w:t>
            </w:r>
            <w:r>
              <w:rPr>
                <w:noProof/>
                <w:webHidden/>
              </w:rPr>
              <w:tab/>
            </w:r>
            <w:r>
              <w:rPr>
                <w:noProof/>
                <w:webHidden/>
              </w:rPr>
              <w:fldChar w:fldCharType="begin"/>
            </w:r>
            <w:r>
              <w:rPr>
                <w:noProof/>
                <w:webHidden/>
              </w:rPr>
              <w:instrText xml:space="preserve"> PAGEREF _Toc72180761 \h </w:instrText>
            </w:r>
            <w:r>
              <w:rPr>
                <w:noProof/>
                <w:webHidden/>
              </w:rPr>
            </w:r>
            <w:r>
              <w:rPr>
                <w:noProof/>
                <w:webHidden/>
              </w:rPr>
              <w:fldChar w:fldCharType="separate"/>
            </w:r>
            <w:r>
              <w:rPr>
                <w:noProof/>
                <w:webHidden/>
              </w:rPr>
              <w:t>6</w:t>
            </w:r>
            <w:r>
              <w:rPr>
                <w:noProof/>
                <w:webHidden/>
              </w:rPr>
              <w:fldChar w:fldCharType="end"/>
            </w:r>
          </w:hyperlink>
        </w:p>
        <w:p w14:paraId="217F9590" w14:textId="368570A5" w:rsidR="001F0602" w:rsidRDefault="001F0602">
          <w:pPr>
            <w:pStyle w:val="TOC2"/>
            <w:tabs>
              <w:tab w:val="left" w:pos="880"/>
              <w:tab w:val="right" w:leader="dot" w:pos="9062"/>
            </w:tabs>
            <w:rPr>
              <w:rFonts w:cstheme="minorBidi"/>
              <w:noProof/>
              <w:lang w:val="hr-HR" w:eastAsia="hr-HR"/>
            </w:rPr>
          </w:pPr>
          <w:hyperlink w:anchor="_Toc72180762" w:history="1">
            <w:r w:rsidRPr="00A11CE6">
              <w:rPr>
                <w:rStyle w:val="Hyperlink"/>
                <w:rFonts w:ascii="Times New Roman" w:hAnsi="Times New Roman"/>
                <w:noProof/>
              </w:rPr>
              <w:t>2.4.</w:t>
            </w:r>
            <w:r>
              <w:rPr>
                <w:rFonts w:cstheme="minorBidi"/>
                <w:noProof/>
                <w:lang w:val="hr-HR" w:eastAsia="hr-HR"/>
              </w:rPr>
              <w:tab/>
            </w:r>
            <w:r w:rsidRPr="00A11CE6">
              <w:rPr>
                <w:rStyle w:val="Hyperlink"/>
                <w:rFonts w:ascii="Times New Roman" w:hAnsi="Times New Roman"/>
                <w:noProof/>
              </w:rPr>
              <w:t>LE diode</w:t>
            </w:r>
            <w:r>
              <w:rPr>
                <w:noProof/>
                <w:webHidden/>
              </w:rPr>
              <w:tab/>
            </w:r>
            <w:r>
              <w:rPr>
                <w:noProof/>
                <w:webHidden/>
              </w:rPr>
              <w:fldChar w:fldCharType="begin"/>
            </w:r>
            <w:r>
              <w:rPr>
                <w:noProof/>
                <w:webHidden/>
              </w:rPr>
              <w:instrText xml:space="preserve"> PAGEREF _Toc72180762 \h </w:instrText>
            </w:r>
            <w:r>
              <w:rPr>
                <w:noProof/>
                <w:webHidden/>
              </w:rPr>
            </w:r>
            <w:r>
              <w:rPr>
                <w:noProof/>
                <w:webHidden/>
              </w:rPr>
              <w:fldChar w:fldCharType="separate"/>
            </w:r>
            <w:r>
              <w:rPr>
                <w:noProof/>
                <w:webHidden/>
              </w:rPr>
              <w:t>7</w:t>
            </w:r>
            <w:r>
              <w:rPr>
                <w:noProof/>
                <w:webHidden/>
              </w:rPr>
              <w:fldChar w:fldCharType="end"/>
            </w:r>
          </w:hyperlink>
        </w:p>
        <w:p w14:paraId="369989AF" w14:textId="6E4578F9" w:rsidR="001F0602" w:rsidRDefault="001F0602">
          <w:pPr>
            <w:pStyle w:val="TOC2"/>
            <w:tabs>
              <w:tab w:val="left" w:pos="880"/>
              <w:tab w:val="right" w:leader="dot" w:pos="9062"/>
            </w:tabs>
            <w:rPr>
              <w:rFonts w:cstheme="minorBidi"/>
              <w:noProof/>
              <w:lang w:val="hr-HR" w:eastAsia="hr-HR"/>
            </w:rPr>
          </w:pPr>
          <w:hyperlink w:anchor="_Toc72180763" w:history="1">
            <w:r w:rsidRPr="00A11CE6">
              <w:rPr>
                <w:rStyle w:val="Hyperlink"/>
                <w:rFonts w:ascii="Times New Roman" w:hAnsi="Times New Roman"/>
                <w:noProof/>
              </w:rPr>
              <w:t>2.5.</w:t>
            </w:r>
            <w:r>
              <w:rPr>
                <w:rFonts w:cstheme="minorBidi"/>
                <w:noProof/>
                <w:lang w:val="hr-HR" w:eastAsia="hr-HR"/>
              </w:rPr>
              <w:tab/>
            </w:r>
            <w:r w:rsidRPr="00A11CE6">
              <w:rPr>
                <w:rStyle w:val="Hyperlink"/>
                <w:rFonts w:ascii="Times New Roman" w:hAnsi="Times New Roman"/>
                <w:noProof/>
              </w:rPr>
              <w:t>Arduino IDE programsko okruženje</w:t>
            </w:r>
            <w:r>
              <w:rPr>
                <w:noProof/>
                <w:webHidden/>
              </w:rPr>
              <w:tab/>
            </w:r>
            <w:r>
              <w:rPr>
                <w:noProof/>
                <w:webHidden/>
              </w:rPr>
              <w:fldChar w:fldCharType="begin"/>
            </w:r>
            <w:r>
              <w:rPr>
                <w:noProof/>
                <w:webHidden/>
              </w:rPr>
              <w:instrText xml:space="preserve"> PAGEREF _Toc72180763 \h </w:instrText>
            </w:r>
            <w:r>
              <w:rPr>
                <w:noProof/>
                <w:webHidden/>
              </w:rPr>
            </w:r>
            <w:r>
              <w:rPr>
                <w:noProof/>
                <w:webHidden/>
              </w:rPr>
              <w:fldChar w:fldCharType="separate"/>
            </w:r>
            <w:r>
              <w:rPr>
                <w:noProof/>
                <w:webHidden/>
              </w:rPr>
              <w:t>8</w:t>
            </w:r>
            <w:r>
              <w:rPr>
                <w:noProof/>
                <w:webHidden/>
              </w:rPr>
              <w:fldChar w:fldCharType="end"/>
            </w:r>
          </w:hyperlink>
        </w:p>
        <w:p w14:paraId="3B43C648" w14:textId="0802DD6C" w:rsidR="001F0602" w:rsidRDefault="001F0602">
          <w:pPr>
            <w:pStyle w:val="TOC1"/>
            <w:rPr>
              <w:rFonts w:cstheme="minorBidi"/>
              <w:noProof/>
              <w:lang w:val="hr-HR" w:eastAsia="hr-HR"/>
            </w:rPr>
          </w:pPr>
          <w:hyperlink w:anchor="_Toc72180764" w:history="1">
            <w:r w:rsidRPr="00A11CE6">
              <w:rPr>
                <w:rStyle w:val="Hyperlink"/>
                <w:rFonts w:ascii="Times New Roman" w:hAnsi="Times New Roman"/>
                <w:noProof/>
              </w:rPr>
              <w:t>3.</w:t>
            </w:r>
            <w:r>
              <w:rPr>
                <w:rFonts w:cstheme="minorBidi"/>
                <w:noProof/>
                <w:lang w:val="hr-HR" w:eastAsia="hr-HR"/>
              </w:rPr>
              <w:tab/>
            </w:r>
            <w:r w:rsidRPr="00A11CE6">
              <w:rPr>
                <w:rStyle w:val="Hyperlink"/>
                <w:rFonts w:ascii="Times New Roman" w:hAnsi="Times New Roman"/>
                <w:noProof/>
              </w:rPr>
              <w:t>Opis rješenja</w:t>
            </w:r>
            <w:r>
              <w:rPr>
                <w:noProof/>
                <w:webHidden/>
              </w:rPr>
              <w:tab/>
            </w:r>
            <w:r>
              <w:rPr>
                <w:noProof/>
                <w:webHidden/>
              </w:rPr>
              <w:fldChar w:fldCharType="begin"/>
            </w:r>
            <w:r>
              <w:rPr>
                <w:noProof/>
                <w:webHidden/>
              </w:rPr>
              <w:instrText xml:space="preserve"> PAGEREF _Toc72180764 \h </w:instrText>
            </w:r>
            <w:r>
              <w:rPr>
                <w:noProof/>
                <w:webHidden/>
              </w:rPr>
            </w:r>
            <w:r>
              <w:rPr>
                <w:noProof/>
                <w:webHidden/>
              </w:rPr>
              <w:fldChar w:fldCharType="separate"/>
            </w:r>
            <w:r>
              <w:rPr>
                <w:noProof/>
                <w:webHidden/>
              </w:rPr>
              <w:t>10</w:t>
            </w:r>
            <w:r>
              <w:rPr>
                <w:noProof/>
                <w:webHidden/>
              </w:rPr>
              <w:fldChar w:fldCharType="end"/>
            </w:r>
          </w:hyperlink>
        </w:p>
        <w:p w14:paraId="321A8B7A" w14:textId="78411494" w:rsidR="001F0602" w:rsidRDefault="001F0602">
          <w:pPr>
            <w:pStyle w:val="TOC1"/>
            <w:rPr>
              <w:rFonts w:cstheme="minorBidi"/>
              <w:noProof/>
              <w:lang w:val="hr-HR" w:eastAsia="hr-HR"/>
            </w:rPr>
          </w:pPr>
          <w:hyperlink w:anchor="_Toc72180765" w:history="1">
            <w:r w:rsidRPr="00A11CE6">
              <w:rPr>
                <w:rStyle w:val="Hyperlink"/>
                <w:rFonts w:ascii="Times New Roman" w:hAnsi="Times New Roman"/>
                <w:noProof/>
              </w:rPr>
              <w:t>4.</w:t>
            </w:r>
            <w:r>
              <w:rPr>
                <w:rFonts w:cstheme="minorBidi"/>
                <w:noProof/>
                <w:lang w:val="hr-HR" w:eastAsia="hr-HR"/>
              </w:rPr>
              <w:tab/>
            </w:r>
            <w:r w:rsidRPr="00A11CE6">
              <w:rPr>
                <w:rStyle w:val="Hyperlink"/>
                <w:rFonts w:ascii="Times New Roman" w:hAnsi="Times New Roman"/>
                <w:noProof/>
              </w:rPr>
              <w:t>Zaključak</w:t>
            </w:r>
            <w:r>
              <w:rPr>
                <w:noProof/>
                <w:webHidden/>
              </w:rPr>
              <w:tab/>
            </w:r>
            <w:r>
              <w:rPr>
                <w:noProof/>
                <w:webHidden/>
              </w:rPr>
              <w:fldChar w:fldCharType="begin"/>
            </w:r>
            <w:r>
              <w:rPr>
                <w:noProof/>
                <w:webHidden/>
              </w:rPr>
              <w:instrText xml:space="preserve"> PAGEREF _Toc72180765 \h </w:instrText>
            </w:r>
            <w:r>
              <w:rPr>
                <w:noProof/>
                <w:webHidden/>
              </w:rPr>
            </w:r>
            <w:r>
              <w:rPr>
                <w:noProof/>
                <w:webHidden/>
              </w:rPr>
              <w:fldChar w:fldCharType="separate"/>
            </w:r>
            <w:r>
              <w:rPr>
                <w:noProof/>
                <w:webHidden/>
              </w:rPr>
              <w:t>19</w:t>
            </w:r>
            <w:r>
              <w:rPr>
                <w:noProof/>
                <w:webHidden/>
              </w:rPr>
              <w:fldChar w:fldCharType="end"/>
            </w:r>
          </w:hyperlink>
        </w:p>
        <w:p w14:paraId="35A6A71B" w14:textId="3F65A08F" w:rsidR="00591DBF" w:rsidRDefault="00591DBF">
          <w:r>
            <w:rPr>
              <w:b/>
              <w:bCs/>
              <w:noProof/>
            </w:rPr>
            <w:fldChar w:fldCharType="end"/>
          </w:r>
        </w:p>
      </w:sdtContent>
    </w:sdt>
    <w:p w14:paraId="44C1D048" w14:textId="77777777" w:rsidR="00591DBF" w:rsidRDefault="00591DBF">
      <w:pPr>
        <w:rPr>
          <w:rFonts w:ascii="Times New Roman" w:eastAsiaTheme="majorEastAsia" w:hAnsi="Times New Roman" w:cs="Times New Roman"/>
          <w:b/>
          <w:bCs/>
          <w:sz w:val="28"/>
          <w:szCs w:val="28"/>
          <w:highlight w:val="lightGray"/>
        </w:rPr>
      </w:pPr>
      <w:r>
        <w:rPr>
          <w:rFonts w:ascii="Times New Roman" w:hAnsi="Times New Roman" w:cs="Times New Roman"/>
          <w:highlight w:val="lightGray"/>
        </w:rPr>
        <w:br w:type="page"/>
      </w:r>
    </w:p>
    <w:p w14:paraId="2205CAC6" w14:textId="61EAEB88" w:rsidR="00E61E6A" w:rsidRPr="00627AA4" w:rsidRDefault="00E61E6A" w:rsidP="00581574">
      <w:pPr>
        <w:pStyle w:val="Heading1"/>
        <w:numPr>
          <w:ilvl w:val="0"/>
          <w:numId w:val="9"/>
        </w:numPr>
        <w:rPr>
          <w:rFonts w:ascii="Times New Roman" w:hAnsi="Times New Roman" w:cs="Times New Roman"/>
        </w:rPr>
      </w:pPr>
      <w:bookmarkStart w:id="0" w:name="_Toc72180757"/>
      <w:r w:rsidRPr="00627AA4">
        <w:rPr>
          <w:rFonts w:ascii="Times New Roman" w:hAnsi="Times New Roman" w:cs="Times New Roman"/>
        </w:rPr>
        <w:lastRenderedPageBreak/>
        <w:t>Opis projektnog zadatka</w:t>
      </w:r>
      <w:bookmarkEnd w:id="0"/>
    </w:p>
    <w:p w14:paraId="69BD6AC9" w14:textId="77777777" w:rsidR="00F11844" w:rsidRPr="00F11844" w:rsidRDefault="00F11844" w:rsidP="00F11844"/>
    <w:p w14:paraId="2B6C1CF9" w14:textId="31656F13" w:rsidR="00F43B59" w:rsidRDefault="004C0FE6" w:rsidP="00F46517">
      <w:pPr>
        <w:ind w:firstLine="709"/>
        <w:jc w:val="both"/>
        <w:rPr>
          <w:rFonts w:ascii="Times New Roman" w:hAnsi="Times New Roman" w:cs="Times New Roman"/>
          <w:sz w:val="24"/>
        </w:rPr>
      </w:pPr>
      <w:r>
        <w:rPr>
          <w:rFonts w:ascii="Times New Roman" w:hAnsi="Times New Roman" w:cs="Times New Roman"/>
          <w:sz w:val="24"/>
        </w:rPr>
        <w:t xml:space="preserve">Cilj ovog projektnog zadatka </w:t>
      </w:r>
      <w:r w:rsidR="00F43B59">
        <w:rPr>
          <w:rFonts w:ascii="Times New Roman" w:hAnsi="Times New Roman" w:cs="Times New Roman"/>
          <w:sz w:val="24"/>
        </w:rPr>
        <w:t>bio je realizacija sustava svjetla za bicikl kojem se, ovisno o smjeru prema kojem se naginje bicikl, uključ</w:t>
      </w:r>
      <w:r w:rsidR="00D9082D">
        <w:rPr>
          <w:rFonts w:ascii="Times New Roman" w:hAnsi="Times New Roman" w:cs="Times New Roman"/>
          <w:sz w:val="24"/>
        </w:rPr>
        <w:t xml:space="preserve">uju </w:t>
      </w:r>
      <w:r w:rsidR="00F43B59">
        <w:rPr>
          <w:rFonts w:ascii="Times New Roman" w:hAnsi="Times New Roman" w:cs="Times New Roman"/>
          <w:sz w:val="24"/>
        </w:rPr>
        <w:t xml:space="preserve">pokazivači smjera. Također, sustav treba uključivati i automatsko uključivanje prednjeg svjetla ovisno o vanjskoj količini svjetlosti te uključivanje </w:t>
      </w:r>
      <w:r w:rsidR="00E761BF">
        <w:rPr>
          <w:rFonts w:ascii="Times New Roman" w:hAnsi="Times New Roman" w:cs="Times New Roman"/>
          <w:sz w:val="24"/>
        </w:rPr>
        <w:t>s</w:t>
      </w:r>
      <w:r w:rsidR="00F43B59">
        <w:rPr>
          <w:rFonts w:ascii="Times New Roman" w:hAnsi="Times New Roman" w:cs="Times New Roman"/>
          <w:sz w:val="24"/>
        </w:rPr>
        <w:t xml:space="preserve">top svjetla ovisno o nagibu </w:t>
      </w:r>
      <w:r w:rsidR="00870BD4">
        <w:rPr>
          <w:rFonts w:ascii="Times New Roman" w:hAnsi="Times New Roman" w:cs="Times New Roman"/>
          <w:sz w:val="24"/>
        </w:rPr>
        <w:t>biciklista</w:t>
      </w:r>
      <w:r w:rsidR="00F43B59">
        <w:rPr>
          <w:rFonts w:ascii="Times New Roman" w:hAnsi="Times New Roman" w:cs="Times New Roman"/>
          <w:sz w:val="24"/>
        </w:rPr>
        <w:t>. Senzori koji su potrebni za realizaciju projekta su:</w:t>
      </w:r>
    </w:p>
    <w:p w14:paraId="14C57DDD" w14:textId="29564449" w:rsidR="00F43B59" w:rsidRDefault="00F43B59" w:rsidP="00F46517">
      <w:pPr>
        <w:pStyle w:val="ListParagraph"/>
        <w:numPr>
          <w:ilvl w:val="0"/>
          <w:numId w:val="4"/>
        </w:numPr>
        <w:ind w:firstLine="709"/>
        <w:jc w:val="both"/>
        <w:rPr>
          <w:rFonts w:ascii="Times New Roman" w:hAnsi="Times New Roman" w:cs="Times New Roman"/>
          <w:sz w:val="24"/>
        </w:rPr>
      </w:pPr>
      <w:r>
        <w:rPr>
          <w:rFonts w:ascii="Times New Roman" w:hAnsi="Times New Roman" w:cs="Times New Roman"/>
          <w:sz w:val="24"/>
        </w:rPr>
        <w:t>LED-ice</w:t>
      </w:r>
    </w:p>
    <w:p w14:paraId="6D866EFF" w14:textId="166C3BB3" w:rsidR="00F43B59" w:rsidRDefault="00F43B59" w:rsidP="00F46517">
      <w:pPr>
        <w:pStyle w:val="ListParagraph"/>
        <w:numPr>
          <w:ilvl w:val="0"/>
          <w:numId w:val="4"/>
        </w:numPr>
        <w:ind w:firstLine="709"/>
        <w:jc w:val="both"/>
        <w:rPr>
          <w:rFonts w:ascii="Times New Roman" w:hAnsi="Times New Roman" w:cs="Times New Roman"/>
          <w:sz w:val="24"/>
        </w:rPr>
      </w:pPr>
      <w:r>
        <w:rPr>
          <w:rFonts w:ascii="Times New Roman" w:hAnsi="Times New Roman" w:cs="Times New Roman"/>
          <w:sz w:val="24"/>
        </w:rPr>
        <w:t>Fotootpornik</w:t>
      </w:r>
    </w:p>
    <w:p w14:paraId="3B7677F4" w14:textId="270F4FCF" w:rsidR="00F43B59" w:rsidRDefault="00F43B59" w:rsidP="00F46517">
      <w:pPr>
        <w:pStyle w:val="ListParagraph"/>
        <w:numPr>
          <w:ilvl w:val="0"/>
          <w:numId w:val="4"/>
        </w:numPr>
        <w:ind w:firstLine="709"/>
        <w:jc w:val="both"/>
        <w:rPr>
          <w:rFonts w:ascii="Times New Roman" w:hAnsi="Times New Roman" w:cs="Times New Roman"/>
          <w:sz w:val="24"/>
        </w:rPr>
      </w:pPr>
      <w:r>
        <w:rPr>
          <w:rFonts w:ascii="Times New Roman" w:hAnsi="Times New Roman" w:cs="Times New Roman"/>
          <w:sz w:val="24"/>
        </w:rPr>
        <w:t>Akcelerometar</w:t>
      </w:r>
      <w:r w:rsidR="00500BC2">
        <w:rPr>
          <w:rFonts w:ascii="Times New Roman" w:hAnsi="Times New Roman" w:cs="Times New Roman"/>
          <w:sz w:val="24"/>
        </w:rPr>
        <w:t xml:space="preserve"> GY-521</w:t>
      </w:r>
    </w:p>
    <w:p w14:paraId="7FA4BE0B" w14:textId="404A9FE1" w:rsidR="00F43B59" w:rsidRPr="00F43B59" w:rsidRDefault="00F43B59" w:rsidP="00F46517">
      <w:pPr>
        <w:pStyle w:val="ListParagraph"/>
        <w:numPr>
          <w:ilvl w:val="0"/>
          <w:numId w:val="4"/>
        </w:numPr>
        <w:ind w:firstLine="709"/>
        <w:jc w:val="both"/>
        <w:rPr>
          <w:rFonts w:ascii="Times New Roman" w:hAnsi="Times New Roman" w:cs="Times New Roman"/>
          <w:sz w:val="24"/>
        </w:rPr>
      </w:pPr>
      <w:r>
        <w:rPr>
          <w:rFonts w:ascii="Times New Roman" w:hAnsi="Times New Roman" w:cs="Times New Roman"/>
          <w:sz w:val="24"/>
        </w:rPr>
        <w:t>Croduino Basic modul</w:t>
      </w:r>
    </w:p>
    <w:p w14:paraId="4A56FBDC" w14:textId="05CFF7DF" w:rsidR="001D1A26" w:rsidRDefault="00F43B59" w:rsidP="00F46517">
      <w:pPr>
        <w:ind w:firstLine="709"/>
        <w:jc w:val="both"/>
        <w:rPr>
          <w:rFonts w:ascii="Times New Roman" w:hAnsi="Times New Roman" w:cs="Times New Roman"/>
          <w:sz w:val="24"/>
        </w:rPr>
      </w:pPr>
      <w:r>
        <w:rPr>
          <w:rFonts w:ascii="Times New Roman" w:hAnsi="Times New Roman" w:cs="Times New Roman"/>
          <w:sz w:val="24"/>
        </w:rPr>
        <w:t xml:space="preserve">Sustav će biti realiziran pomoću </w:t>
      </w:r>
      <w:r w:rsidR="007B2465">
        <w:rPr>
          <w:rFonts w:ascii="Times New Roman" w:hAnsi="Times New Roman" w:cs="Times New Roman"/>
          <w:sz w:val="24"/>
        </w:rPr>
        <w:t>Arduino kompatibilnog modula</w:t>
      </w:r>
      <w:r>
        <w:rPr>
          <w:rFonts w:ascii="Times New Roman" w:hAnsi="Times New Roman" w:cs="Times New Roman"/>
          <w:sz w:val="24"/>
        </w:rPr>
        <w:t xml:space="preserve"> i 4 LE-diode. LE-diode će zamijeniti pokazivače smjera, prednje svjetlo te </w:t>
      </w:r>
      <w:r w:rsidR="00E761BF">
        <w:rPr>
          <w:rFonts w:ascii="Times New Roman" w:hAnsi="Times New Roman" w:cs="Times New Roman"/>
          <w:sz w:val="24"/>
        </w:rPr>
        <w:t>s</w:t>
      </w:r>
      <w:r>
        <w:rPr>
          <w:rFonts w:ascii="Times New Roman" w:hAnsi="Times New Roman" w:cs="Times New Roman"/>
          <w:sz w:val="24"/>
        </w:rPr>
        <w:t xml:space="preserve">top svjetlo. Akcelerometar će se koristiti za očitavanje stanja bicikla, dok će fotootpornik </w:t>
      </w:r>
      <w:r w:rsidR="00C15E2D">
        <w:rPr>
          <w:rFonts w:ascii="Times New Roman" w:hAnsi="Times New Roman" w:cs="Times New Roman"/>
          <w:sz w:val="24"/>
        </w:rPr>
        <w:t xml:space="preserve">detektirati količinu svjetlosti koja dolazi izvana. Za pisanje koda korišten je Arduino softver, kojega je kreirala talijanska tvrtka SmartProjects. Biblioteke koje su uključene u projekt su </w:t>
      </w:r>
      <w:r w:rsidR="00C15E2D" w:rsidRPr="00C15E2D">
        <w:rPr>
          <w:rFonts w:ascii="Times New Roman" w:hAnsi="Times New Roman" w:cs="Times New Roman"/>
          <w:i/>
          <w:iCs/>
          <w:sz w:val="24"/>
        </w:rPr>
        <w:t>Adafruit_MPU6050</w:t>
      </w:r>
      <w:r w:rsidR="00C15E2D">
        <w:rPr>
          <w:rFonts w:ascii="Times New Roman" w:hAnsi="Times New Roman" w:cs="Times New Roman"/>
          <w:sz w:val="24"/>
        </w:rPr>
        <w:t xml:space="preserve">, </w:t>
      </w:r>
      <w:r w:rsidR="00C15E2D" w:rsidRPr="00C15E2D">
        <w:rPr>
          <w:rFonts w:ascii="Times New Roman" w:hAnsi="Times New Roman" w:cs="Times New Roman"/>
          <w:i/>
          <w:iCs/>
          <w:sz w:val="24"/>
        </w:rPr>
        <w:t>Adafruit_Sensor</w:t>
      </w:r>
      <w:r w:rsidR="00C15E2D">
        <w:rPr>
          <w:rFonts w:ascii="Times New Roman" w:hAnsi="Times New Roman" w:cs="Times New Roman"/>
          <w:sz w:val="24"/>
        </w:rPr>
        <w:t xml:space="preserve">, te </w:t>
      </w:r>
      <w:r w:rsidR="00C15E2D" w:rsidRPr="00C15E2D">
        <w:rPr>
          <w:rFonts w:ascii="Times New Roman" w:hAnsi="Times New Roman" w:cs="Times New Roman"/>
          <w:i/>
          <w:iCs/>
          <w:sz w:val="24"/>
        </w:rPr>
        <w:t>Wire</w:t>
      </w:r>
      <w:r w:rsidR="00C15E2D">
        <w:rPr>
          <w:rFonts w:ascii="Times New Roman" w:hAnsi="Times New Roman" w:cs="Times New Roman"/>
          <w:sz w:val="24"/>
        </w:rPr>
        <w:t xml:space="preserve">. </w:t>
      </w:r>
    </w:p>
    <w:p w14:paraId="3D21F883" w14:textId="5B4793E1" w:rsidR="00C15E2D" w:rsidRDefault="00C15E2D" w:rsidP="001D1A26">
      <w:pPr>
        <w:rPr>
          <w:rFonts w:ascii="Times New Roman" w:hAnsi="Times New Roman" w:cs="Times New Roman"/>
          <w:sz w:val="24"/>
        </w:rPr>
      </w:pPr>
    </w:p>
    <w:p w14:paraId="6400F3DB" w14:textId="6864197E" w:rsidR="00C15E2D" w:rsidRPr="00627AA4" w:rsidRDefault="00C15E2D" w:rsidP="00581574">
      <w:pPr>
        <w:pStyle w:val="Heading1"/>
        <w:numPr>
          <w:ilvl w:val="0"/>
          <w:numId w:val="9"/>
        </w:numPr>
        <w:rPr>
          <w:rFonts w:ascii="Times New Roman" w:hAnsi="Times New Roman" w:cs="Times New Roman"/>
        </w:rPr>
      </w:pPr>
      <w:bookmarkStart w:id="1" w:name="_Toc72180758"/>
      <w:r w:rsidRPr="00627AA4">
        <w:rPr>
          <w:rFonts w:ascii="Times New Roman" w:hAnsi="Times New Roman" w:cs="Times New Roman"/>
        </w:rPr>
        <w:t>Prijedlog rješenja</w:t>
      </w:r>
      <w:bookmarkEnd w:id="1"/>
    </w:p>
    <w:p w14:paraId="4FC4A260" w14:textId="77777777" w:rsidR="00F11844" w:rsidRPr="00F11844" w:rsidRDefault="00F11844" w:rsidP="00F11844"/>
    <w:p w14:paraId="2F0BC52D" w14:textId="35126C6E" w:rsidR="00500BC2" w:rsidRDefault="00500BC2" w:rsidP="00F46517">
      <w:pPr>
        <w:ind w:firstLine="709"/>
        <w:jc w:val="both"/>
        <w:rPr>
          <w:rFonts w:ascii="Times New Roman" w:hAnsi="Times New Roman" w:cs="Times New Roman"/>
          <w:sz w:val="24"/>
        </w:rPr>
      </w:pPr>
      <w:r>
        <w:rPr>
          <w:rFonts w:ascii="Times New Roman" w:hAnsi="Times New Roman" w:cs="Times New Roman"/>
          <w:sz w:val="24"/>
        </w:rPr>
        <w:t>„Mozak“ sustava je Croduino Basic modul, na kojega su spojeni senzori i LE diode. D</w:t>
      </w:r>
      <w:r w:rsidR="00B90659">
        <w:rPr>
          <w:rFonts w:ascii="Times New Roman" w:hAnsi="Times New Roman" w:cs="Times New Roman"/>
          <w:sz w:val="24"/>
        </w:rPr>
        <w:t>vije LE d</w:t>
      </w:r>
      <w:r>
        <w:rPr>
          <w:rFonts w:ascii="Times New Roman" w:hAnsi="Times New Roman" w:cs="Times New Roman"/>
          <w:sz w:val="24"/>
        </w:rPr>
        <w:t>iode</w:t>
      </w:r>
      <w:r w:rsidR="00B90659">
        <w:rPr>
          <w:rFonts w:ascii="Times New Roman" w:hAnsi="Times New Roman" w:cs="Times New Roman"/>
          <w:sz w:val="24"/>
        </w:rPr>
        <w:t>.</w:t>
      </w:r>
      <w:r>
        <w:rPr>
          <w:rFonts w:ascii="Times New Roman" w:hAnsi="Times New Roman" w:cs="Times New Roman"/>
          <w:sz w:val="24"/>
        </w:rPr>
        <w:t xml:space="preserve"> koje služe kao pokazivači smjera</w:t>
      </w:r>
      <w:r w:rsidR="00B90659">
        <w:rPr>
          <w:rFonts w:ascii="Times New Roman" w:hAnsi="Times New Roman" w:cs="Times New Roman"/>
          <w:sz w:val="24"/>
        </w:rPr>
        <w:t xml:space="preserve">, </w:t>
      </w:r>
      <w:r>
        <w:rPr>
          <w:rFonts w:ascii="Times New Roman" w:hAnsi="Times New Roman" w:cs="Times New Roman"/>
          <w:sz w:val="24"/>
        </w:rPr>
        <w:t>trebaju se paliti i gasiti u ovisnosti o položaju akcelerometra</w:t>
      </w:r>
      <w:r w:rsidR="00B90659">
        <w:rPr>
          <w:rFonts w:ascii="Times New Roman" w:hAnsi="Times New Roman" w:cs="Times New Roman"/>
          <w:sz w:val="24"/>
        </w:rPr>
        <w:t xml:space="preserve">. </w:t>
      </w:r>
      <w:r w:rsidR="007B2465">
        <w:rPr>
          <w:rFonts w:ascii="Times New Roman" w:hAnsi="Times New Roman" w:cs="Times New Roman"/>
          <w:sz w:val="24"/>
        </w:rPr>
        <w:t xml:space="preserve">Također, jedna LE dioda će se uključiti kada se </w:t>
      </w:r>
      <w:r w:rsidR="00F46517">
        <w:rPr>
          <w:rFonts w:ascii="Times New Roman" w:hAnsi="Times New Roman" w:cs="Times New Roman"/>
          <w:sz w:val="24"/>
        </w:rPr>
        <w:t>a</w:t>
      </w:r>
      <w:r w:rsidR="007B2465">
        <w:rPr>
          <w:rFonts w:ascii="Times New Roman" w:hAnsi="Times New Roman" w:cs="Times New Roman"/>
          <w:sz w:val="24"/>
        </w:rPr>
        <w:t xml:space="preserve">kcelerometar nagne prema natrag te služi kao zamjena za </w:t>
      </w:r>
      <w:r w:rsidR="00E761BF">
        <w:rPr>
          <w:rFonts w:ascii="Times New Roman" w:hAnsi="Times New Roman" w:cs="Times New Roman"/>
          <w:sz w:val="24"/>
        </w:rPr>
        <w:t>s</w:t>
      </w:r>
      <w:r w:rsidR="007B2465">
        <w:rPr>
          <w:rFonts w:ascii="Times New Roman" w:hAnsi="Times New Roman" w:cs="Times New Roman"/>
          <w:sz w:val="24"/>
        </w:rPr>
        <w:t>top svjetlo. Fotootpornik će služiti za očitanje vanjske svjetlosti, te u ovisnosti o istoj, uključivat će LE diodu koja služi kao prednje svjetlo.</w:t>
      </w:r>
    </w:p>
    <w:p w14:paraId="44C51680" w14:textId="6B0E08A1" w:rsidR="007B2465" w:rsidRDefault="007B2465" w:rsidP="00F46517">
      <w:pPr>
        <w:ind w:firstLine="709"/>
        <w:jc w:val="both"/>
        <w:rPr>
          <w:rFonts w:ascii="Times New Roman" w:hAnsi="Times New Roman" w:cs="Times New Roman"/>
          <w:sz w:val="24"/>
        </w:rPr>
      </w:pPr>
      <w:r>
        <w:rPr>
          <w:rFonts w:ascii="Times New Roman" w:hAnsi="Times New Roman" w:cs="Times New Roman"/>
          <w:sz w:val="24"/>
        </w:rPr>
        <w:t>Kod će biti napisan u Arduino IDE programskom okruženju. Arduino je ime za open-source računalnu i softversku platformu koja omogućava dizajnerima i konstruktorima stvaranje uređaja i naprava koje spajaju računala s f</w:t>
      </w:r>
      <w:r w:rsidR="00490579">
        <w:rPr>
          <w:rFonts w:ascii="Times New Roman" w:hAnsi="Times New Roman" w:cs="Times New Roman"/>
          <w:sz w:val="24"/>
        </w:rPr>
        <w:t>i</w:t>
      </w:r>
      <w:r>
        <w:rPr>
          <w:rFonts w:ascii="Times New Roman" w:hAnsi="Times New Roman" w:cs="Times New Roman"/>
          <w:sz w:val="24"/>
        </w:rPr>
        <w:t>zičkim svijetom. Arduino platforma je skup elektroničkih i softver</w:t>
      </w:r>
      <w:r w:rsidR="00A947E4">
        <w:rPr>
          <w:rFonts w:ascii="Times New Roman" w:hAnsi="Times New Roman" w:cs="Times New Roman"/>
          <w:sz w:val="24"/>
        </w:rPr>
        <w:t>s</w:t>
      </w:r>
      <w:r>
        <w:rPr>
          <w:rFonts w:ascii="Times New Roman" w:hAnsi="Times New Roman" w:cs="Times New Roman"/>
          <w:sz w:val="24"/>
        </w:rPr>
        <w:t>kih komponenti koje se mogu jednostavno povezivati u složenije cjeline s ciljem izrade zabavnih i poučnih elektroničkih sklopova.</w:t>
      </w:r>
    </w:p>
    <w:p w14:paraId="521D3407" w14:textId="4561C6B6" w:rsidR="007B2465" w:rsidRDefault="002145DA" w:rsidP="00500BC2">
      <w:pPr>
        <w:rPr>
          <w:rFonts w:ascii="Times New Roman" w:hAnsi="Times New Roman" w:cs="Times New Roman"/>
          <w:sz w:val="24"/>
        </w:rPr>
      </w:pPr>
      <w:r>
        <w:rPr>
          <w:rFonts w:ascii="Times New Roman" w:hAnsi="Times New Roman" w:cs="Times New Roman"/>
          <w:sz w:val="24"/>
        </w:rPr>
        <w:br w:type="page"/>
      </w:r>
    </w:p>
    <w:p w14:paraId="4E6BDE13" w14:textId="6E62E0F1" w:rsidR="007B2465" w:rsidRPr="00627AA4" w:rsidRDefault="007B2465" w:rsidP="00581574">
      <w:pPr>
        <w:pStyle w:val="Heading2"/>
        <w:numPr>
          <w:ilvl w:val="1"/>
          <w:numId w:val="9"/>
        </w:numPr>
        <w:rPr>
          <w:rFonts w:ascii="Times New Roman" w:hAnsi="Times New Roman" w:cs="Times New Roman"/>
          <w:sz w:val="24"/>
          <w:szCs w:val="24"/>
        </w:rPr>
      </w:pPr>
      <w:bookmarkStart w:id="2" w:name="_Toc72180759"/>
      <w:r w:rsidRPr="00627AA4">
        <w:rPr>
          <w:rFonts w:ascii="Times New Roman" w:hAnsi="Times New Roman" w:cs="Times New Roman"/>
          <w:sz w:val="24"/>
          <w:szCs w:val="24"/>
        </w:rPr>
        <w:lastRenderedPageBreak/>
        <w:t>Croduino Basic2 pločica s mikrokontrolerom</w:t>
      </w:r>
      <w:bookmarkEnd w:id="2"/>
    </w:p>
    <w:p w14:paraId="05F23970" w14:textId="77777777" w:rsidR="00F11844" w:rsidRPr="00F11844" w:rsidRDefault="00F11844" w:rsidP="00F11844">
      <w:pPr>
        <w:pStyle w:val="ListParagraph"/>
        <w:ind w:left="840"/>
      </w:pPr>
    </w:p>
    <w:p w14:paraId="6FB91EC1" w14:textId="1B24A0BE" w:rsidR="00C15E2D" w:rsidRDefault="007B2465" w:rsidP="002145DA">
      <w:pPr>
        <w:ind w:firstLine="709"/>
        <w:jc w:val="both"/>
        <w:rPr>
          <w:rFonts w:ascii="Times New Roman" w:hAnsi="Times New Roman" w:cs="Times New Roman"/>
          <w:sz w:val="24"/>
        </w:rPr>
      </w:pPr>
      <w:r>
        <w:rPr>
          <w:rFonts w:ascii="Times New Roman" w:hAnsi="Times New Roman" w:cs="Times New Roman"/>
          <w:sz w:val="24"/>
        </w:rPr>
        <w:t>Croduino Basic2 je hrvatska Arduino pločica koja je u potpunosti kompat</w:t>
      </w:r>
      <w:r w:rsidR="00B66006">
        <w:rPr>
          <w:rFonts w:ascii="Times New Roman" w:hAnsi="Times New Roman" w:cs="Times New Roman"/>
          <w:sz w:val="24"/>
        </w:rPr>
        <w:t>i</w:t>
      </w:r>
      <w:r>
        <w:rPr>
          <w:rFonts w:ascii="Times New Roman" w:hAnsi="Times New Roman" w:cs="Times New Roman"/>
          <w:sz w:val="24"/>
        </w:rPr>
        <w:t xml:space="preserve">bilna s Arduino Nano razvojnom pločicom. Sadrži 22 I/O </w:t>
      </w:r>
      <w:r w:rsidR="001E53D2">
        <w:rPr>
          <w:rFonts w:ascii="Times New Roman" w:hAnsi="Times New Roman" w:cs="Times New Roman"/>
          <w:sz w:val="24"/>
        </w:rPr>
        <w:t>pina</w:t>
      </w:r>
      <w:r>
        <w:rPr>
          <w:rFonts w:ascii="Times New Roman" w:hAnsi="Times New Roman" w:cs="Times New Roman"/>
          <w:sz w:val="24"/>
        </w:rPr>
        <w:t xml:space="preserve">, a za komunikaciju koristi Silabsov CP2102 USB to UART bridge. </w:t>
      </w:r>
      <w:r w:rsidR="001E53D2">
        <w:rPr>
          <w:rFonts w:ascii="Times New Roman" w:hAnsi="Times New Roman" w:cs="Times New Roman"/>
          <w:sz w:val="24"/>
        </w:rPr>
        <w:t>Neke od karakteristika pločice su:</w:t>
      </w:r>
    </w:p>
    <w:p w14:paraId="7239F3B9" w14:textId="3A816086"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Atmel A</w:t>
      </w:r>
      <w:r w:rsidR="00CC026C">
        <w:rPr>
          <w:rFonts w:ascii="Times New Roman" w:hAnsi="Times New Roman" w:cs="Times New Roman"/>
          <w:sz w:val="24"/>
        </w:rPr>
        <w:t>T</w:t>
      </w:r>
      <w:r>
        <w:rPr>
          <w:rFonts w:ascii="Times New Roman" w:hAnsi="Times New Roman" w:cs="Times New Roman"/>
          <w:sz w:val="24"/>
        </w:rPr>
        <w:t>mega328 mikrokontroler (32kb flash, 2kb RAM, 0.5kb EEPROM memorije)</w:t>
      </w:r>
    </w:p>
    <w:p w14:paraId="2226D303" w14:textId="5D284514"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Silabs</w:t>
      </w:r>
      <w:r>
        <w:rPr>
          <w:rFonts w:ascii="Times New Roman" w:hAnsi="Times New Roman" w:cs="Times New Roman"/>
          <w:sz w:val="24"/>
        </w:rPr>
        <w:tab/>
        <w:t>CP2102 USB to UART bridge</w:t>
      </w:r>
    </w:p>
    <w:p w14:paraId="266FD031" w14:textId="01FEB5FE"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22 I/O pina (14 digitalnih I/O, 6 PWM, 8 analognih ulaza)</w:t>
      </w:r>
    </w:p>
    <w:p w14:paraId="23987705" w14:textId="71419C06"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Dimenzije: 3cm x 5cm, s klasičnim Croduino footprintom koji pristaje eksperimentalnoj pločici</w:t>
      </w:r>
    </w:p>
    <w:p w14:paraId="7D0B7CCD" w14:textId="3DDC6ABC"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LE dioda na pinu 13</w:t>
      </w:r>
    </w:p>
    <w:p w14:paraId="4BF77ACC" w14:textId="7AA9F2F4"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Regulator za vanjsko napajanje, sa zaštitnim osiguračem</w:t>
      </w:r>
    </w:p>
    <w:p w14:paraId="64DA6C28" w14:textId="07B3ABFA" w:rsidR="001E53D2" w:rsidRDefault="001E53D2" w:rsidP="002145DA">
      <w:pPr>
        <w:ind w:firstLine="709"/>
        <w:jc w:val="both"/>
        <w:rPr>
          <w:rFonts w:ascii="Times New Roman" w:hAnsi="Times New Roman" w:cs="Times New Roman"/>
          <w:sz w:val="24"/>
        </w:rPr>
      </w:pPr>
    </w:p>
    <w:p w14:paraId="12D9445B" w14:textId="77777777" w:rsidR="001E53D2" w:rsidRPr="001E53D2" w:rsidRDefault="001E53D2" w:rsidP="001E53D2">
      <w:pPr>
        <w:rPr>
          <w:rFonts w:ascii="Times New Roman" w:hAnsi="Times New Roman" w:cs="Times New Roman"/>
          <w:sz w:val="24"/>
        </w:rPr>
      </w:pPr>
    </w:p>
    <w:p w14:paraId="57D32CB5" w14:textId="342002D1" w:rsidR="001E53D2" w:rsidRDefault="001E53D2" w:rsidP="002145D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97FCCBA" wp14:editId="1C9D8864">
            <wp:extent cx="4619625" cy="23098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623654" cy="2311827"/>
                    </a:xfrm>
                    <a:prstGeom prst="rect">
                      <a:avLst/>
                    </a:prstGeom>
                  </pic:spPr>
                </pic:pic>
              </a:graphicData>
            </a:graphic>
          </wp:inline>
        </w:drawing>
      </w:r>
    </w:p>
    <w:p w14:paraId="4B18E8C3" w14:textId="3A68CA5F" w:rsidR="001E53D2" w:rsidRPr="001F0602" w:rsidRDefault="001E53D2" w:rsidP="001E53D2">
      <w:pPr>
        <w:jc w:val="center"/>
        <w:rPr>
          <w:rFonts w:ascii="Times New Roman" w:hAnsi="Times New Roman" w:cs="Times New Roman"/>
          <w:b/>
          <w:bCs/>
          <w:sz w:val="24"/>
        </w:rPr>
      </w:pPr>
      <w:r w:rsidRPr="001F0602">
        <w:rPr>
          <w:rFonts w:ascii="Times New Roman" w:hAnsi="Times New Roman" w:cs="Times New Roman"/>
          <w:b/>
          <w:bCs/>
          <w:sz w:val="24"/>
        </w:rPr>
        <w:t>Slika 1. Croduino Basic2 s mikroupravljačem</w:t>
      </w:r>
    </w:p>
    <w:p w14:paraId="4FAA892D" w14:textId="5C5D6594" w:rsidR="001E53D2" w:rsidRDefault="002145DA" w:rsidP="002145DA">
      <w:pPr>
        <w:rPr>
          <w:rFonts w:ascii="Times New Roman" w:hAnsi="Times New Roman" w:cs="Times New Roman"/>
          <w:sz w:val="24"/>
        </w:rPr>
      </w:pPr>
      <w:r>
        <w:rPr>
          <w:rFonts w:ascii="Times New Roman" w:hAnsi="Times New Roman" w:cs="Times New Roman"/>
          <w:sz w:val="24"/>
        </w:rPr>
        <w:br w:type="page"/>
      </w:r>
    </w:p>
    <w:p w14:paraId="4982ED3A" w14:textId="367B6666" w:rsidR="001E53D2" w:rsidRPr="00627AA4" w:rsidRDefault="007A1663" w:rsidP="00581574">
      <w:pPr>
        <w:pStyle w:val="Heading2"/>
        <w:numPr>
          <w:ilvl w:val="1"/>
          <w:numId w:val="9"/>
        </w:numPr>
        <w:rPr>
          <w:rFonts w:ascii="Times New Roman" w:hAnsi="Times New Roman" w:cs="Times New Roman"/>
          <w:sz w:val="24"/>
          <w:szCs w:val="24"/>
        </w:rPr>
      </w:pPr>
      <w:bookmarkStart w:id="3" w:name="_Toc72180760"/>
      <w:r w:rsidRPr="00627AA4">
        <w:rPr>
          <w:rFonts w:ascii="Times New Roman" w:hAnsi="Times New Roman" w:cs="Times New Roman"/>
          <w:sz w:val="24"/>
          <w:szCs w:val="24"/>
        </w:rPr>
        <w:lastRenderedPageBreak/>
        <w:t>Modul</w:t>
      </w:r>
      <w:r w:rsidR="001E53D2" w:rsidRPr="00627AA4">
        <w:rPr>
          <w:rFonts w:ascii="Times New Roman" w:hAnsi="Times New Roman" w:cs="Times New Roman"/>
          <w:sz w:val="24"/>
          <w:szCs w:val="24"/>
        </w:rPr>
        <w:t xml:space="preserve"> GY-521</w:t>
      </w:r>
      <w:r w:rsidRPr="00627AA4">
        <w:rPr>
          <w:rFonts w:ascii="Times New Roman" w:hAnsi="Times New Roman" w:cs="Times New Roman"/>
          <w:sz w:val="24"/>
          <w:szCs w:val="24"/>
        </w:rPr>
        <w:t xml:space="preserve"> (akcelerometar + žiroskop)</w:t>
      </w:r>
      <w:bookmarkEnd w:id="3"/>
    </w:p>
    <w:p w14:paraId="26E67E2E" w14:textId="77777777" w:rsidR="00F11844" w:rsidRPr="00F11844" w:rsidRDefault="00F11844" w:rsidP="00F11844">
      <w:pPr>
        <w:pStyle w:val="ListParagraph"/>
        <w:ind w:left="840"/>
      </w:pPr>
    </w:p>
    <w:p w14:paraId="124DA260" w14:textId="7F96FCB8" w:rsidR="001E53D2" w:rsidRDefault="007A1663" w:rsidP="002145DA">
      <w:pPr>
        <w:ind w:firstLine="709"/>
        <w:jc w:val="both"/>
        <w:rPr>
          <w:rFonts w:ascii="Times New Roman" w:hAnsi="Times New Roman" w:cs="Times New Roman"/>
          <w:sz w:val="24"/>
        </w:rPr>
      </w:pPr>
      <w:r>
        <w:rPr>
          <w:rFonts w:ascii="Times New Roman" w:hAnsi="Times New Roman" w:cs="Times New Roman"/>
          <w:sz w:val="24"/>
        </w:rPr>
        <w:t xml:space="preserve">Modul GY-521 je inačica pločice sa senzorom MPU-6050 kojega je razvila tvrtka Microelectromechanical Systems. Modul </w:t>
      </w:r>
      <w:r w:rsidR="001E53D2">
        <w:rPr>
          <w:rFonts w:ascii="Times New Roman" w:hAnsi="Times New Roman" w:cs="Times New Roman"/>
          <w:sz w:val="24"/>
        </w:rPr>
        <w:t xml:space="preserve">detektira </w:t>
      </w:r>
      <w:r>
        <w:rPr>
          <w:rFonts w:ascii="Times New Roman" w:hAnsi="Times New Roman" w:cs="Times New Roman"/>
          <w:sz w:val="24"/>
        </w:rPr>
        <w:t>sile koje djeluju na njega u tri smjera (x, y, z). Kada je u stanju mirovanja detektirat će Zemljinu silu teže, a prilikom kretanja će detektirati sve sile koje na njega djeluju. Iz tog razloga, ovaj senzor može mjeriti i detektirati mnoge stvari, kao što su npr.: udarci, nagibi, kretanje, tapkanje, korake itd. Ovaj uređaj sadrži i žiroskop i senzor temperature. Žiroskop može detektirati orijentaciju i kutnu brzinu te dati dodatne korisne informacije o položaju.</w:t>
      </w:r>
    </w:p>
    <w:p w14:paraId="1AECBBD9" w14:textId="7E0F8015" w:rsidR="007A1663" w:rsidRDefault="007A1663" w:rsidP="002145DA">
      <w:pPr>
        <w:ind w:firstLine="709"/>
        <w:jc w:val="both"/>
        <w:rPr>
          <w:rFonts w:ascii="Times New Roman" w:hAnsi="Times New Roman" w:cs="Times New Roman"/>
          <w:sz w:val="24"/>
        </w:rPr>
      </w:pPr>
      <w:r>
        <w:rPr>
          <w:rFonts w:ascii="Times New Roman" w:hAnsi="Times New Roman" w:cs="Times New Roman"/>
          <w:sz w:val="24"/>
        </w:rPr>
        <w:t>Karakter</w:t>
      </w:r>
      <w:r w:rsidR="00A1176B">
        <w:rPr>
          <w:rFonts w:ascii="Times New Roman" w:hAnsi="Times New Roman" w:cs="Times New Roman"/>
          <w:sz w:val="24"/>
        </w:rPr>
        <w:t>i</w:t>
      </w:r>
      <w:r>
        <w:rPr>
          <w:rFonts w:ascii="Times New Roman" w:hAnsi="Times New Roman" w:cs="Times New Roman"/>
          <w:sz w:val="24"/>
        </w:rPr>
        <w:t>stike:</w:t>
      </w:r>
    </w:p>
    <w:p w14:paraId="29E4809E" w14:textId="1225DC1A" w:rsidR="007A1663" w:rsidRDefault="007A1663"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8 I/O pinova</w:t>
      </w:r>
    </w:p>
    <w:p w14:paraId="77EB3FAD" w14:textId="12EA260A" w:rsidR="007A1663" w:rsidRDefault="007A1663"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Regulator napona,</w:t>
      </w:r>
      <w:r w:rsidR="00793C25">
        <w:rPr>
          <w:rFonts w:ascii="Times New Roman" w:hAnsi="Times New Roman" w:cs="Times New Roman"/>
          <w:sz w:val="24"/>
        </w:rPr>
        <w:t xml:space="preserve"> stoga može biti priključen na izvor s 3.3V ili 5V</w:t>
      </w:r>
    </w:p>
    <w:p w14:paraId="3BC1FFFC" w14:textId="64A7230F" w:rsidR="00793C25" w:rsidRDefault="00793C25"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Raspon akcelerometra: ±2g, ±4g, ±8g, ±16g (g – ubrzanje Zemljine sile teže)</w:t>
      </w:r>
    </w:p>
    <w:p w14:paraId="77AE8E32" w14:textId="77777777" w:rsidR="00793C25" w:rsidRDefault="00793C25"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Raspon žiroskopa: ±250, 500, 1000, 2000 °/s</w:t>
      </w:r>
    </w:p>
    <w:p w14:paraId="42C5A71C" w14:textId="77777777" w:rsidR="00793C25" w:rsidRDefault="00793C25" w:rsidP="00793C25">
      <w:pPr>
        <w:pStyle w:val="ListParagraph"/>
        <w:rPr>
          <w:rFonts w:ascii="Times New Roman" w:hAnsi="Times New Roman" w:cs="Times New Roman"/>
          <w:sz w:val="24"/>
        </w:rPr>
      </w:pPr>
    </w:p>
    <w:p w14:paraId="7AF8DF45" w14:textId="02C048C5" w:rsidR="00793C25" w:rsidRDefault="00793C25" w:rsidP="002145DA">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14:anchorId="3E3DA879" wp14:editId="7280AAB7">
            <wp:extent cx="1990725" cy="17039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1772" cy="1713377"/>
                    </a:xfrm>
                    <a:prstGeom prst="rect">
                      <a:avLst/>
                    </a:prstGeom>
                  </pic:spPr>
                </pic:pic>
              </a:graphicData>
            </a:graphic>
          </wp:inline>
        </w:drawing>
      </w:r>
    </w:p>
    <w:p w14:paraId="25B44F5C" w14:textId="2A5C596E" w:rsidR="00793C25" w:rsidRPr="001F0602" w:rsidRDefault="00793C25" w:rsidP="00793C25">
      <w:pPr>
        <w:pStyle w:val="ListParagraph"/>
        <w:jc w:val="center"/>
        <w:rPr>
          <w:rFonts w:ascii="Times New Roman" w:hAnsi="Times New Roman" w:cs="Times New Roman"/>
          <w:b/>
          <w:bCs/>
          <w:sz w:val="24"/>
        </w:rPr>
      </w:pPr>
      <w:r w:rsidRPr="001F0602">
        <w:rPr>
          <w:rFonts w:ascii="Times New Roman" w:hAnsi="Times New Roman" w:cs="Times New Roman"/>
          <w:b/>
          <w:bCs/>
          <w:sz w:val="24"/>
        </w:rPr>
        <w:t>Slika 2. Modul GY-521 (akcelerometar + žiroskop)</w:t>
      </w:r>
    </w:p>
    <w:p w14:paraId="586BC099" w14:textId="0F8DDB88" w:rsidR="00793C25" w:rsidRPr="002145DA" w:rsidRDefault="002145DA" w:rsidP="002145DA">
      <w:pPr>
        <w:rPr>
          <w:rFonts w:ascii="Times New Roman" w:hAnsi="Times New Roman" w:cs="Times New Roman"/>
          <w:sz w:val="24"/>
        </w:rPr>
      </w:pPr>
      <w:r>
        <w:rPr>
          <w:rFonts w:ascii="Times New Roman" w:hAnsi="Times New Roman" w:cs="Times New Roman"/>
          <w:sz w:val="24"/>
        </w:rPr>
        <w:br w:type="page"/>
      </w:r>
    </w:p>
    <w:p w14:paraId="7E0AD49C" w14:textId="6AAA5E43" w:rsidR="00793C25" w:rsidRPr="00627AA4" w:rsidRDefault="00793C25" w:rsidP="00581574">
      <w:pPr>
        <w:pStyle w:val="Heading2"/>
        <w:numPr>
          <w:ilvl w:val="1"/>
          <w:numId w:val="9"/>
        </w:numPr>
        <w:rPr>
          <w:rFonts w:ascii="Times New Roman" w:hAnsi="Times New Roman" w:cs="Times New Roman"/>
          <w:sz w:val="24"/>
          <w:szCs w:val="24"/>
        </w:rPr>
      </w:pPr>
      <w:bookmarkStart w:id="4" w:name="_Toc72180761"/>
      <w:r w:rsidRPr="00627AA4">
        <w:rPr>
          <w:rFonts w:ascii="Times New Roman" w:hAnsi="Times New Roman" w:cs="Times New Roman"/>
          <w:sz w:val="24"/>
          <w:szCs w:val="24"/>
        </w:rPr>
        <w:lastRenderedPageBreak/>
        <w:t>Fotootpornik</w:t>
      </w:r>
      <w:bookmarkEnd w:id="4"/>
    </w:p>
    <w:p w14:paraId="59565F56" w14:textId="61943B6F" w:rsidR="00793C25" w:rsidRPr="00F11844" w:rsidRDefault="00793C25" w:rsidP="00F11844">
      <w:pPr>
        <w:rPr>
          <w:rFonts w:ascii="Times New Roman" w:hAnsi="Times New Roman" w:cs="Times New Roman"/>
          <w:sz w:val="24"/>
        </w:rPr>
      </w:pPr>
    </w:p>
    <w:p w14:paraId="0EB8FF53" w14:textId="242ABFE7" w:rsidR="00793C25" w:rsidRDefault="00793C25" w:rsidP="002145DA">
      <w:pPr>
        <w:pStyle w:val="ListParagraph"/>
        <w:ind w:firstLine="709"/>
        <w:jc w:val="both"/>
        <w:rPr>
          <w:rFonts w:ascii="Times New Roman" w:hAnsi="Times New Roman" w:cs="Times New Roman"/>
          <w:sz w:val="24"/>
        </w:rPr>
      </w:pPr>
      <w:r>
        <w:rPr>
          <w:rFonts w:ascii="Times New Roman" w:hAnsi="Times New Roman" w:cs="Times New Roman"/>
          <w:sz w:val="24"/>
        </w:rPr>
        <w:t>Fotootpornik je vrsta otpornika koja svoj otpor mijenja u ovisnosti o količini svjetlosti koja padne na njega. Izrađuje se od poluvodiča s velikim električnim otporom.</w:t>
      </w:r>
      <w:r w:rsidR="007F2663">
        <w:rPr>
          <w:rFonts w:ascii="Times New Roman" w:hAnsi="Times New Roman" w:cs="Times New Roman"/>
          <w:sz w:val="24"/>
        </w:rPr>
        <w:t xml:space="preserve"> Odlični su za korištenje kada treba pratiti količinu svjetlosti, iz tog razloga se na</w:t>
      </w:r>
      <w:r>
        <w:rPr>
          <w:rFonts w:ascii="Times New Roman" w:hAnsi="Times New Roman" w:cs="Times New Roman"/>
          <w:sz w:val="24"/>
        </w:rPr>
        <w:t>jčešće koriste u kamerama, uličnim svjetiljkama, radio satovima te vanjskim satovima.</w:t>
      </w:r>
    </w:p>
    <w:p w14:paraId="1710C9C0" w14:textId="7A189381" w:rsidR="007F2663" w:rsidRDefault="007F2663" w:rsidP="002145DA">
      <w:pPr>
        <w:pStyle w:val="ListParagraph"/>
        <w:ind w:firstLine="709"/>
        <w:jc w:val="both"/>
        <w:rPr>
          <w:rFonts w:ascii="Times New Roman" w:hAnsi="Times New Roman" w:cs="Times New Roman"/>
          <w:sz w:val="24"/>
        </w:rPr>
      </w:pPr>
    </w:p>
    <w:p w14:paraId="1BDFA404" w14:textId="12EAB94B" w:rsidR="007F2663" w:rsidRDefault="007F2663" w:rsidP="002145DA">
      <w:pPr>
        <w:pStyle w:val="ListParagraph"/>
        <w:ind w:firstLine="709"/>
        <w:jc w:val="both"/>
        <w:rPr>
          <w:rFonts w:ascii="Times New Roman" w:hAnsi="Times New Roman" w:cs="Times New Roman"/>
          <w:sz w:val="24"/>
        </w:rPr>
      </w:pPr>
      <w:r>
        <w:rPr>
          <w:rFonts w:ascii="Times New Roman" w:hAnsi="Times New Roman" w:cs="Times New Roman"/>
          <w:sz w:val="24"/>
        </w:rPr>
        <w:t>Karakteristike:</w:t>
      </w:r>
    </w:p>
    <w:p w14:paraId="51D33874" w14:textId="6098CBEA" w:rsidR="007F2663" w:rsidRDefault="007F2663"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Nominalni otpor: 10 kΩ</w:t>
      </w:r>
    </w:p>
    <w:p w14:paraId="60D3BB01" w14:textId="5DCBD1CE" w:rsidR="007F2663" w:rsidRDefault="007F2663" w:rsidP="002145DA">
      <w:pPr>
        <w:ind w:firstLine="709"/>
        <w:jc w:val="both"/>
        <w:rPr>
          <w:rFonts w:ascii="Times New Roman" w:hAnsi="Times New Roman" w:cs="Times New Roman"/>
          <w:sz w:val="24"/>
        </w:rPr>
      </w:pPr>
    </w:p>
    <w:p w14:paraId="6F3CC298" w14:textId="538681C2" w:rsidR="007F2663" w:rsidRDefault="007F2663" w:rsidP="002145D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6738E40" wp14:editId="3DD6DA62">
            <wp:extent cx="1724025" cy="1724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p>
    <w:p w14:paraId="6A2CE3EA" w14:textId="302DEC3B" w:rsidR="007F2663" w:rsidRPr="001F0602" w:rsidRDefault="007F2663" w:rsidP="007F2663">
      <w:pPr>
        <w:jc w:val="center"/>
        <w:rPr>
          <w:rFonts w:ascii="Times New Roman" w:hAnsi="Times New Roman" w:cs="Times New Roman"/>
          <w:b/>
          <w:bCs/>
          <w:sz w:val="24"/>
        </w:rPr>
      </w:pPr>
      <w:r w:rsidRPr="001F0602">
        <w:rPr>
          <w:rFonts w:ascii="Times New Roman" w:hAnsi="Times New Roman" w:cs="Times New Roman"/>
          <w:b/>
          <w:bCs/>
          <w:sz w:val="24"/>
        </w:rPr>
        <w:t>Slika 3. Fotootpornik</w:t>
      </w:r>
    </w:p>
    <w:p w14:paraId="5FCD0A03" w14:textId="5805FCDD" w:rsidR="007F2663" w:rsidRDefault="002145DA" w:rsidP="002145DA">
      <w:pPr>
        <w:rPr>
          <w:rFonts w:ascii="Times New Roman" w:hAnsi="Times New Roman" w:cs="Times New Roman"/>
          <w:sz w:val="24"/>
        </w:rPr>
      </w:pPr>
      <w:r>
        <w:rPr>
          <w:rFonts w:ascii="Times New Roman" w:hAnsi="Times New Roman" w:cs="Times New Roman"/>
          <w:sz w:val="24"/>
        </w:rPr>
        <w:br w:type="page"/>
      </w:r>
    </w:p>
    <w:p w14:paraId="380D8A73" w14:textId="17C83DBB" w:rsidR="007F2663" w:rsidRPr="00627AA4" w:rsidRDefault="007F2663" w:rsidP="00581574">
      <w:pPr>
        <w:pStyle w:val="Heading2"/>
        <w:numPr>
          <w:ilvl w:val="1"/>
          <w:numId w:val="9"/>
        </w:numPr>
        <w:rPr>
          <w:rFonts w:ascii="Times New Roman" w:hAnsi="Times New Roman" w:cs="Times New Roman"/>
          <w:sz w:val="24"/>
          <w:szCs w:val="24"/>
        </w:rPr>
      </w:pPr>
      <w:bookmarkStart w:id="5" w:name="_Toc72180762"/>
      <w:r w:rsidRPr="00627AA4">
        <w:rPr>
          <w:rFonts w:ascii="Times New Roman" w:hAnsi="Times New Roman" w:cs="Times New Roman"/>
          <w:sz w:val="24"/>
          <w:szCs w:val="24"/>
        </w:rPr>
        <w:lastRenderedPageBreak/>
        <w:t>LE diode</w:t>
      </w:r>
      <w:bookmarkEnd w:id="5"/>
    </w:p>
    <w:p w14:paraId="1A1B41CA" w14:textId="77777777" w:rsidR="00F11844" w:rsidRPr="00F11844" w:rsidRDefault="00F11844" w:rsidP="002145DA">
      <w:pPr>
        <w:pStyle w:val="ListParagraph"/>
        <w:ind w:left="840" w:firstLine="709"/>
        <w:jc w:val="both"/>
      </w:pPr>
    </w:p>
    <w:p w14:paraId="21FF23C9" w14:textId="0F9EDEE3" w:rsidR="007F2663" w:rsidRDefault="007F2663" w:rsidP="002145DA">
      <w:pPr>
        <w:ind w:firstLine="709"/>
        <w:jc w:val="both"/>
        <w:rPr>
          <w:rFonts w:ascii="Times New Roman" w:hAnsi="Times New Roman" w:cs="Times New Roman"/>
          <w:sz w:val="24"/>
        </w:rPr>
      </w:pPr>
      <w:r>
        <w:rPr>
          <w:rFonts w:ascii="Times New Roman" w:hAnsi="Times New Roman" w:cs="Times New Roman"/>
          <w:sz w:val="24"/>
        </w:rPr>
        <w:t xml:space="preserve">Svjetleće diode ili LED (skraćeno od engl. </w:t>
      </w:r>
      <w:r w:rsidRPr="007F2663">
        <w:rPr>
          <w:rFonts w:ascii="Times New Roman" w:hAnsi="Times New Roman" w:cs="Times New Roman"/>
          <w:i/>
          <w:iCs/>
          <w:sz w:val="24"/>
        </w:rPr>
        <w:t>Light Emi</w:t>
      </w:r>
      <w:r w:rsidR="001C0B1E">
        <w:rPr>
          <w:rFonts w:ascii="Times New Roman" w:hAnsi="Times New Roman" w:cs="Times New Roman"/>
          <w:i/>
          <w:iCs/>
          <w:sz w:val="24"/>
        </w:rPr>
        <w:t>t</w:t>
      </w:r>
      <w:r w:rsidRPr="007F2663">
        <w:rPr>
          <w:rFonts w:ascii="Times New Roman" w:hAnsi="Times New Roman" w:cs="Times New Roman"/>
          <w:i/>
          <w:iCs/>
          <w:sz w:val="24"/>
        </w:rPr>
        <w:t>ting Diode</w:t>
      </w:r>
      <w:r>
        <w:rPr>
          <w:rFonts w:ascii="Times New Roman" w:hAnsi="Times New Roman" w:cs="Times New Roman"/>
          <w:sz w:val="24"/>
        </w:rPr>
        <w:t>) su poluvodički elementi koji pretvaraju električni signal u optički. Najčešće se primjenjuje kao indikator, na primjer na signalnim pločama uređaja i strojeva ili kao alfanumerički pokazivač na zaslonima kalkulatora, za ukrasno osvjetljenje te u industriji zabave. Imaju veliko područje primjene i u optičkim komunikacijama gdje služe za prijenos podataka na kraće udaljenosti.</w:t>
      </w:r>
    </w:p>
    <w:p w14:paraId="68FCCF4B" w14:textId="5587AE27" w:rsidR="007F2663" w:rsidRDefault="007F2663" w:rsidP="002145DA">
      <w:pPr>
        <w:ind w:firstLine="709"/>
        <w:jc w:val="both"/>
        <w:rPr>
          <w:rFonts w:ascii="Times New Roman" w:hAnsi="Times New Roman" w:cs="Times New Roman"/>
          <w:sz w:val="24"/>
        </w:rPr>
      </w:pPr>
      <w:r>
        <w:rPr>
          <w:rFonts w:ascii="Times New Roman" w:hAnsi="Times New Roman" w:cs="Times New Roman"/>
          <w:sz w:val="24"/>
        </w:rPr>
        <w:t>Karakteristike:</w:t>
      </w:r>
    </w:p>
    <w:p w14:paraId="5130DFC4" w14:textId="1BF6F0EF" w:rsidR="007F2663" w:rsidRDefault="007F2663"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Dolaze u raznim bojama: crvena, bijela, plava, RGB, itd.</w:t>
      </w:r>
    </w:p>
    <w:p w14:paraId="6B85C2D5" w14:textId="03160986" w:rsidR="007F2663" w:rsidRDefault="007F2663"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Jakost emitiranja svjetla ovisi o količini struje</w:t>
      </w:r>
    </w:p>
    <w:p w14:paraId="7F7811B9" w14:textId="71CABE55" w:rsidR="009C2ABB" w:rsidRDefault="009C2ABB"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Temperatura boje: 2600K pa na više</w:t>
      </w:r>
    </w:p>
    <w:p w14:paraId="09F4B6F2" w14:textId="0B448666" w:rsidR="009C2ABB" w:rsidRDefault="009C2ABB" w:rsidP="002145D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16FB824" wp14:editId="470F7CAA">
            <wp:extent cx="3105150" cy="310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5150" cy="3105150"/>
                    </a:xfrm>
                    <a:prstGeom prst="rect">
                      <a:avLst/>
                    </a:prstGeom>
                  </pic:spPr>
                </pic:pic>
              </a:graphicData>
            </a:graphic>
          </wp:inline>
        </w:drawing>
      </w:r>
    </w:p>
    <w:p w14:paraId="5EE4B3BF" w14:textId="0E1D0F74" w:rsidR="009C2ABB" w:rsidRPr="001F0602" w:rsidRDefault="009C2ABB" w:rsidP="009C2ABB">
      <w:pPr>
        <w:jc w:val="center"/>
        <w:rPr>
          <w:rFonts w:ascii="Times New Roman" w:hAnsi="Times New Roman" w:cs="Times New Roman"/>
          <w:b/>
          <w:bCs/>
          <w:sz w:val="24"/>
        </w:rPr>
      </w:pPr>
      <w:r w:rsidRPr="001F0602">
        <w:rPr>
          <w:rFonts w:ascii="Times New Roman" w:hAnsi="Times New Roman" w:cs="Times New Roman"/>
          <w:b/>
          <w:bCs/>
          <w:sz w:val="24"/>
        </w:rPr>
        <w:t>Slika 4. LE diode</w:t>
      </w:r>
    </w:p>
    <w:p w14:paraId="3FB7A2FF" w14:textId="02F4DC05" w:rsidR="001F75F2" w:rsidRDefault="002145DA" w:rsidP="002145DA">
      <w:pPr>
        <w:rPr>
          <w:rFonts w:ascii="Times New Roman" w:hAnsi="Times New Roman" w:cs="Times New Roman"/>
          <w:sz w:val="24"/>
        </w:rPr>
      </w:pPr>
      <w:r>
        <w:rPr>
          <w:rFonts w:ascii="Times New Roman" w:hAnsi="Times New Roman" w:cs="Times New Roman"/>
          <w:sz w:val="24"/>
        </w:rPr>
        <w:br w:type="page"/>
      </w:r>
    </w:p>
    <w:p w14:paraId="1B4AC601" w14:textId="6DD9EC6F" w:rsidR="001F75F2" w:rsidRPr="00627AA4" w:rsidRDefault="001F75F2" w:rsidP="00581574">
      <w:pPr>
        <w:pStyle w:val="Heading2"/>
        <w:numPr>
          <w:ilvl w:val="1"/>
          <w:numId w:val="9"/>
        </w:numPr>
        <w:rPr>
          <w:rFonts w:ascii="Times New Roman" w:hAnsi="Times New Roman" w:cs="Times New Roman"/>
          <w:sz w:val="24"/>
          <w:szCs w:val="24"/>
        </w:rPr>
      </w:pPr>
      <w:bookmarkStart w:id="6" w:name="_Toc72180763"/>
      <w:r w:rsidRPr="00627AA4">
        <w:rPr>
          <w:rFonts w:ascii="Times New Roman" w:hAnsi="Times New Roman" w:cs="Times New Roman"/>
          <w:sz w:val="24"/>
          <w:szCs w:val="24"/>
        </w:rPr>
        <w:lastRenderedPageBreak/>
        <w:t>Arduino IDE programsko okruženje</w:t>
      </w:r>
      <w:bookmarkEnd w:id="6"/>
    </w:p>
    <w:p w14:paraId="1E418806" w14:textId="77777777" w:rsidR="00F11844" w:rsidRPr="00F11844" w:rsidRDefault="00F11844" w:rsidP="00F11844">
      <w:pPr>
        <w:pStyle w:val="ListParagraph"/>
        <w:ind w:left="840"/>
      </w:pPr>
    </w:p>
    <w:p w14:paraId="0CAAB127" w14:textId="4369F1E5" w:rsidR="001F75F2" w:rsidRDefault="001F75F2" w:rsidP="002145DA">
      <w:pPr>
        <w:ind w:firstLine="709"/>
        <w:jc w:val="both"/>
        <w:rPr>
          <w:rFonts w:ascii="Times New Roman" w:hAnsi="Times New Roman" w:cs="Times New Roman"/>
          <w:sz w:val="24"/>
        </w:rPr>
      </w:pPr>
      <w:r>
        <w:rPr>
          <w:rFonts w:ascii="Times New Roman" w:hAnsi="Times New Roman" w:cs="Times New Roman"/>
          <w:sz w:val="24"/>
        </w:rPr>
        <w:t>Arduino IDE je open-source softver koji olakšava pisanje i učitavanje koda na Croduino ili neku drugu Arduino kompatibilnu pločicu. Razvijen je za sve platforme – Windows, Linux i Mac operativne sustave. Okruženje je pisano u programskom jeziku Java, a bazirano je na Processingu. Instalacijski paket je moguće preuzeti sa službene stranice i instalirati na računalo prateći upute. Trenutna verzija je 1.8.15.</w:t>
      </w:r>
    </w:p>
    <w:p w14:paraId="2ECB7B9C" w14:textId="09F8FBD8" w:rsidR="001F75F2" w:rsidRDefault="001F75F2" w:rsidP="002145DA">
      <w:pPr>
        <w:ind w:firstLine="709"/>
        <w:jc w:val="both"/>
        <w:rPr>
          <w:rFonts w:ascii="Times New Roman" w:hAnsi="Times New Roman" w:cs="Times New Roman"/>
          <w:sz w:val="24"/>
        </w:rPr>
      </w:pPr>
      <w:r>
        <w:rPr>
          <w:rFonts w:ascii="Times New Roman" w:hAnsi="Times New Roman" w:cs="Times New Roman"/>
          <w:sz w:val="24"/>
        </w:rPr>
        <w:t xml:space="preserve">Svaki program pisan u Arduino sastoji se od dvije osnovne petlje: </w:t>
      </w:r>
      <w:r w:rsidRPr="001F75F2">
        <w:rPr>
          <w:rFonts w:ascii="Times New Roman" w:hAnsi="Times New Roman" w:cs="Times New Roman"/>
          <w:i/>
          <w:iCs/>
          <w:sz w:val="24"/>
        </w:rPr>
        <w:t>loop()</w:t>
      </w:r>
      <w:r>
        <w:rPr>
          <w:rFonts w:ascii="Times New Roman" w:hAnsi="Times New Roman" w:cs="Times New Roman"/>
          <w:sz w:val="24"/>
        </w:rPr>
        <w:t xml:space="preserve"> i </w:t>
      </w:r>
      <w:r w:rsidRPr="001F75F2">
        <w:rPr>
          <w:rFonts w:ascii="Times New Roman" w:hAnsi="Times New Roman" w:cs="Times New Roman"/>
          <w:i/>
          <w:iCs/>
          <w:sz w:val="24"/>
        </w:rPr>
        <w:t>setup()</w:t>
      </w:r>
      <w:r>
        <w:rPr>
          <w:rFonts w:ascii="Times New Roman" w:hAnsi="Times New Roman" w:cs="Times New Roman"/>
          <w:sz w:val="24"/>
        </w:rPr>
        <w:t xml:space="preserve">. </w:t>
      </w:r>
      <w:r w:rsidRPr="001F75F2">
        <w:rPr>
          <w:rFonts w:ascii="Times New Roman" w:hAnsi="Times New Roman" w:cs="Times New Roman"/>
          <w:i/>
          <w:iCs/>
          <w:sz w:val="24"/>
        </w:rPr>
        <w:t>Setup()</w:t>
      </w:r>
      <w:r>
        <w:rPr>
          <w:rFonts w:ascii="Times New Roman" w:hAnsi="Times New Roman" w:cs="Times New Roman"/>
          <w:i/>
          <w:iCs/>
          <w:sz w:val="24"/>
        </w:rPr>
        <w:t xml:space="preserve"> </w:t>
      </w:r>
      <w:r>
        <w:rPr>
          <w:rFonts w:ascii="Times New Roman" w:hAnsi="Times New Roman" w:cs="Times New Roman"/>
          <w:sz w:val="24"/>
        </w:rPr>
        <w:t>dio koda se izvršava samo jednom</w:t>
      </w:r>
      <w:r w:rsidR="00541FC5">
        <w:rPr>
          <w:rFonts w:ascii="Times New Roman" w:hAnsi="Times New Roman" w:cs="Times New Roman"/>
          <w:sz w:val="24"/>
        </w:rPr>
        <w:t>, i to pri inicijalizaciji mikrokontrolera. Tu se najčešće pišu naredbe koje definiraju komponente koje su spojene na mikrokontroler te način na koji su komponente spojene.</w:t>
      </w:r>
    </w:p>
    <w:p w14:paraId="2FE245BE" w14:textId="6FC4C479" w:rsidR="00541FC5" w:rsidRDefault="00541FC5" w:rsidP="002145DA">
      <w:pPr>
        <w:ind w:firstLine="709"/>
        <w:jc w:val="both"/>
        <w:rPr>
          <w:rFonts w:ascii="Times New Roman" w:hAnsi="Times New Roman" w:cs="Times New Roman"/>
          <w:sz w:val="24"/>
        </w:rPr>
      </w:pPr>
      <w:r>
        <w:rPr>
          <w:rFonts w:ascii="Times New Roman" w:hAnsi="Times New Roman" w:cs="Times New Roman"/>
          <w:sz w:val="24"/>
        </w:rPr>
        <w:t xml:space="preserve">Nakon izvršenja </w:t>
      </w:r>
      <w:r w:rsidRPr="00541FC5">
        <w:rPr>
          <w:rFonts w:ascii="Times New Roman" w:hAnsi="Times New Roman" w:cs="Times New Roman"/>
          <w:i/>
          <w:iCs/>
          <w:sz w:val="24"/>
        </w:rPr>
        <w:t>setup()</w:t>
      </w:r>
      <w:r>
        <w:rPr>
          <w:rFonts w:ascii="Times New Roman" w:hAnsi="Times New Roman" w:cs="Times New Roman"/>
          <w:sz w:val="24"/>
        </w:rPr>
        <w:t xml:space="preserve"> dijela izvršava se </w:t>
      </w:r>
      <w:r>
        <w:rPr>
          <w:rFonts w:ascii="Times New Roman" w:hAnsi="Times New Roman" w:cs="Times New Roman"/>
          <w:i/>
          <w:iCs/>
          <w:sz w:val="24"/>
        </w:rPr>
        <w:t>loop()</w:t>
      </w:r>
      <w:r>
        <w:rPr>
          <w:rFonts w:ascii="Times New Roman" w:hAnsi="Times New Roman" w:cs="Times New Roman"/>
          <w:sz w:val="24"/>
        </w:rPr>
        <w:t xml:space="preserve"> dio programa. Sve naredbe koje su napisane u ovom dijelu ponavljaju se sve dok ponovno ne pokrenemo mikrokontroler.</w:t>
      </w:r>
    </w:p>
    <w:p w14:paraId="6AB24AB1" w14:textId="4BC6A4DC" w:rsidR="00541FC5" w:rsidRDefault="00541FC5" w:rsidP="002145DA">
      <w:pPr>
        <w:ind w:firstLine="709"/>
        <w:jc w:val="both"/>
        <w:rPr>
          <w:rFonts w:ascii="Times New Roman" w:hAnsi="Times New Roman" w:cs="Times New Roman"/>
          <w:sz w:val="24"/>
        </w:rPr>
      </w:pPr>
      <w:r>
        <w:rPr>
          <w:rFonts w:ascii="Times New Roman" w:hAnsi="Times New Roman" w:cs="Times New Roman"/>
          <w:sz w:val="24"/>
        </w:rPr>
        <w:t>Neke od osnovnih naredbi razvojnog okruženja su:</w:t>
      </w:r>
    </w:p>
    <w:p w14:paraId="1EAF60AB" w14:textId="004E146F" w:rsidR="00541FC5" w:rsidRDefault="00541FC5" w:rsidP="002145DA">
      <w:pPr>
        <w:ind w:firstLine="709"/>
        <w:jc w:val="both"/>
        <w:rPr>
          <w:rFonts w:ascii="Times New Roman" w:hAnsi="Times New Roman" w:cs="Times New Roman"/>
          <w:sz w:val="24"/>
        </w:rPr>
      </w:pPr>
      <w:r>
        <w:rPr>
          <w:rFonts w:ascii="Times New Roman" w:hAnsi="Times New Roman" w:cs="Times New Roman"/>
          <w:b/>
          <w:bCs/>
          <w:sz w:val="24"/>
        </w:rPr>
        <w:t xml:space="preserve">pinMode(pin, mode) – </w:t>
      </w:r>
      <w:r>
        <w:rPr>
          <w:rFonts w:ascii="Times New Roman" w:hAnsi="Times New Roman" w:cs="Times New Roman"/>
          <w:sz w:val="24"/>
        </w:rPr>
        <w:t>u ovoj naredbi se definiraju izvodi pojedinog mikrokontrolera, odnosno,  je li ulaznog ili izlaznog tipa. Prvi argumentom se definira za koji izvod se želi postaviti režim rada, dok drugi služi za definiranje režima. Režimi rada mogu biti INPUT, OUTPUT ili INPUT_PULLUP</w:t>
      </w:r>
    </w:p>
    <w:p w14:paraId="4E72A377" w14:textId="353EC767" w:rsidR="00541FC5" w:rsidRDefault="00541FC5" w:rsidP="002145DA">
      <w:pPr>
        <w:ind w:firstLine="709"/>
        <w:jc w:val="both"/>
        <w:rPr>
          <w:rFonts w:ascii="Times New Roman" w:hAnsi="Times New Roman" w:cs="Times New Roman"/>
          <w:sz w:val="24"/>
        </w:rPr>
      </w:pPr>
      <w:r>
        <w:rPr>
          <w:rFonts w:ascii="Times New Roman" w:hAnsi="Times New Roman" w:cs="Times New Roman"/>
          <w:b/>
          <w:bCs/>
          <w:sz w:val="24"/>
        </w:rPr>
        <w:t>digitalWrite(pin, value) –</w:t>
      </w:r>
      <w:r>
        <w:rPr>
          <w:rFonts w:ascii="Times New Roman" w:hAnsi="Times New Roman" w:cs="Times New Roman"/>
          <w:sz w:val="24"/>
        </w:rPr>
        <w:t xml:space="preserve"> ova naredba služi za uključivanje ili isključivanje pojedinog mikrokontrolera. Prvim argumentom se definira izvod, a drugim stanje mikrokontrolera. Vrijednosti mogu biti LOW ili HIGH.</w:t>
      </w:r>
    </w:p>
    <w:p w14:paraId="44747DC7" w14:textId="2383DCF9" w:rsidR="00541FC5" w:rsidRDefault="00541FC5" w:rsidP="002145DA">
      <w:pPr>
        <w:ind w:firstLine="709"/>
        <w:jc w:val="both"/>
        <w:rPr>
          <w:rFonts w:ascii="Times New Roman" w:hAnsi="Times New Roman" w:cs="Times New Roman"/>
          <w:sz w:val="24"/>
        </w:rPr>
      </w:pPr>
      <w:r>
        <w:rPr>
          <w:rFonts w:ascii="Times New Roman" w:hAnsi="Times New Roman" w:cs="Times New Roman"/>
          <w:b/>
          <w:bCs/>
          <w:sz w:val="24"/>
        </w:rPr>
        <w:t xml:space="preserve">Serial.begin(speed) </w:t>
      </w:r>
      <w:r>
        <w:rPr>
          <w:rFonts w:ascii="Times New Roman" w:hAnsi="Times New Roman" w:cs="Times New Roman"/>
          <w:sz w:val="24"/>
        </w:rPr>
        <w:t>– naredba za pokretanje serijske komunikacije</w:t>
      </w:r>
    </w:p>
    <w:p w14:paraId="14C0F1E2" w14:textId="1280F067" w:rsidR="00541FC5" w:rsidRDefault="00541FC5" w:rsidP="002145DA">
      <w:pPr>
        <w:ind w:firstLine="709"/>
        <w:jc w:val="both"/>
        <w:rPr>
          <w:rFonts w:ascii="Times New Roman" w:hAnsi="Times New Roman" w:cs="Times New Roman"/>
          <w:sz w:val="24"/>
        </w:rPr>
      </w:pPr>
      <w:r>
        <w:rPr>
          <w:rFonts w:ascii="Times New Roman" w:hAnsi="Times New Roman" w:cs="Times New Roman"/>
          <w:b/>
          <w:bCs/>
          <w:sz w:val="24"/>
        </w:rPr>
        <w:t xml:space="preserve">Serial.print(value) – </w:t>
      </w:r>
      <w:r>
        <w:rPr>
          <w:rFonts w:ascii="Times New Roman" w:hAnsi="Times New Roman" w:cs="Times New Roman"/>
          <w:sz w:val="24"/>
        </w:rPr>
        <w:t>ispisivanje vrijednosti u Serial Monitoru</w:t>
      </w:r>
    </w:p>
    <w:p w14:paraId="77935C1B" w14:textId="1B9802CA" w:rsidR="00F11844" w:rsidRDefault="00F11844" w:rsidP="002145DA">
      <w:pPr>
        <w:ind w:firstLine="709"/>
        <w:jc w:val="both"/>
        <w:rPr>
          <w:rFonts w:ascii="Times New Roman" w:hAnsi="Times New Roman" w:cs="Times New Roman"/>
          <w:sz w:val="24"/>
        </w:rPr>
      </w:pPr>
      <w:r>
        <w:rPr>
          <w:rFonts w:ascii="Times New Roman" w:hAnsi="Times New Roman" w:cs="Times New Roman"/>
          <w:b/>
          <w:bCs/>
          <w:sz w:val="24"/>
        </w:rPr>
        <w:t xml:space="preserve">digitalRead(pin) – </w:t>
      </w:r>
      <w:r>
        <w:rPr>
          <w:rFonts w:ascii="Times New Roman" w:hAnsi="Times New Roman" w:cs="Times New Roman"/>
          <w:sz w:val="24"/>
        </w:rPr>
        <w:t>naredba za očitavanje vrijednosti sa specifičnog digitalnog pina, spremaju se vrijednosti HIGH i LOW</w:t>
      </w:r>
    </w:p>
    <w:p w14:paraId="2E82B662" w14:textId="41BBB0F4" w:rsidR="00F11844" w:rsidRDefault="00F11844" w:rsidP="002145DA">
      <w:pPr>
        <w:ind w:firstLine="709"/>
        <w:jc w:val="both"/>
        <w:rPr>
          <w:rFonts w:ascii="Times New Roman" w:hAnsi="Times New Roman" w:cs="Times New Roman"/>
          <w:sz w:val="24"/>
        </w:rPr>
      </w:pPr>
      <w:r>
        <w:rPr>
          <w:rFonts w:ascii="Times New Roman" w:hAnsi="Times New Roman" w:cs="Times New Roman"/>
          <w:b/>
          <w:bCs/>
          <w:sz w:val="24"/>
        </w:rPr>
        <w:t xml:space="preserve">analogRead(pin) – </w:t>
      </w:r>
      <w:r>
        <w:rPr>
          <w:rFonts w:ascii="Times New Roman" w:hAnsi="Times New Roman" w:cs="Times New Roman"/>
          <w:sz w:val="24"/>
        </w:rPr>
        <w:t>naredba za očitavanje vrijednosti sa specifičnog analognog pina. Potr</w:t>
      </w:r>
      <w:r w:rsidR="00F72D3C">
        <w:rPr>
          <w:rFonts w:ascii="Times New Roman" w:hAnsi="Times New Roman" w:cs="Times New Roman"/>
          <w:sz w:val="24"/>
        </w:rPr>
        <w:t>e</w:t>
      </w:r>
      <w:r>
        <w:rPr>
          <w:rFonts w:ascii="Times New Roman" w:hAnsi="Times New Roman" w:cs="Times New Roman"/>
          <w:sz w:val="24"/>
        </w:rPr>
        <w:t>bno je oko 100 milisekundi za očitanje analognog ulaza. Povratna vrijednost je od 0 do 1023 ako se radi o int tipu podatka.</w:t>
      </w:r>
    </w:p>
    <w:p w14:paraId="00D1873C" w14:textId="1B4AE9D1" w:rsidR="00F11844" w:rsidRDefault="00F11844" w:rsidP="002145DA">
      <w:pPr>
        <w:ind w:firstLine="709"/>
        <w:jc w:val="both"/>
        <w:rPr>
          <w:rFonts w:ascii="Times New Roman" w:hAnsi="Times New Roman" w:cs="Times New Roman"/>
          <w:b/>
          <w:bCs/>
          <w:sz w:val="24"/>
        </w:rPr>
      </w:pPr>
      <w:r>
        <w:rPr>
          <w:rFonts w:ascii="Times New Roman" w:hAnsi="Times New Roman" w:cs="Times New Roman"/>
          <w:b/>
          <w:bCs/>
          <w:sz w:val="24"/>
        </w:rPr>
        <w:t xml:space="preserve">delay(ms) – </w:t>
      </w:r>
      <w:r>
        <w:rPr>
          <w:rFonts w:ascii="Times New Roman" w:hAnsi="Times New Roman" w:cs="Times New Roman"/>
          <w:sz w:val="24"/>
        </w:rPr>
        <w:t>naredba koja služi za zaustavljanje izvršavanja programa na određeno vrijeme. Naredba prima samo jedan argument kojim se definira vrijeme u milisekundama</w:t>
      </w:r>
      <w:r w:rsidRPr="00F11844">
        <w:rPr>
          <w:rFonts w:ascii="Times New Roman" w:hAnsi="Times New Roman" w:cs="Times New Roman"/>
          <w:b/>
          <w:bCs/>
          <w:sz w:val="24"/>
        </w:rPr>
        <w:t xml:space="preserve"> </w:t>
      </w:r>
    </w:p>
    <w:p w14:paraId="23F8BC63" w14:textId="36FD088B" w:rsidR="00F11844" w:rsidRDefault="00F11844" w:rsidP="002145DA">
      <w:pPr>
        <w:ind w:firstLine="709"/>
        <w:jc w:val="both"/>
        <w:rPr>
          <w:rFonts w:ascii="Times New Roman" w:hAnsi="Times New Roman" w:cs="Times New Roman"/>
          <w:sz w:val="24"/>
        </w:rPr>
      </w:pPr>
      <w:r>
        <w:rPr>
          <w:rFonts w:ascii="Times New Roman" w:hAnsi="Times New Roman" w:cs="Times New Roman"/>
          <w:b/>
          <w:bCs/>
          <w:sz w:val="24"/>
        </w:rPr>
        <w:t xml:space="preserve">delayMicroseconds(us) – </w:t>
      </w:r>
      <w:r>
        <w:rPr>
          <w:rFonts w:ascii="Times New Roman" w:hAnsi="Times New Roman" w:cs="Times New Roman"/>
          <w:sz w:val="24"/>
        </w:rPr>
        <w:t>naredba koja služi za zaustavljanje izvršavanja progr</w:t>
      </w:r>
      <w:r w:rsidR="002C0F26">
        <w:rPr>
          <w:rFonts w:ascii="Times New Roman" w:hAnsi="Times New Roman" w:cs="Times New Roman"/>
          <w:sz w:val="24"/>
        </w:rPr>
        <w:t>a</w:t>
      </w:r>
      <w:r>
        <w:rPr>
          <w:rFonts w:ascii="Times New Roman" w:hAnsi="Times New Roman" w:cs="Times New Roman"/>
          <w:sz w:val="24"/>
        </w:rPr>
        <w:t>ma na određeno vrijeme. naredba prima samo jedan argument kojim se definira vrijeme u mikrosekundama.</w:t>
      </w:r>
    </w:p>
    <w:p w14:paraId="292CE3C5" w14:textId="7978B875" w:rsidR="002145DA" w:rsidRDefault="002145DA" w:rsidP="002145DA">
      <w:pPr>
        <w:ind w:firstLine="709"/>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AC6BA26" wp14:editId="251032C7">
            <wp:extent cx="5760720" cy="4770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60720" cy="4770120"/>
                    </a:xfrm>
                    <a:prstGeom prst="rect">
                      <a:avLst/>
                    </a:prstGeom>
                  </pic:spPr>
                </pic:pic>
              </a:graphicData>
            </a:graphic>
          </wp:inline>
        </w:drawing>
      </w:r>
    </w:p>
    <w:p w14:paraId="27495B3D" w14:textId="16E5EC73" w:rsidR="00100A88" w:rsidRPr="001F0602" w:rsidRDefault="002145DA" w:rsidP="002145DA">
      <w:pPr>
        <w:ind w:firstLine="709"/>
        <w:jc w:val="center"/>
        <w:rPr>
          <w:rFonts w:ascii="Times New Roman" w:hAnsi="Times New Roman" w:cs="Times New Roman"/>
          <w:b/>
          <w:bCs/>
          <w:sz w:val="24"/>
        </w:rPr>
      </w:pPr>
      <w:r w:rsidRPr="001F0602">
        <w:rPr>
          <w:rFonts w:ascii="Times New Roman" w:hAnsi="Times New Roman" w:cs="Times New Roman"/>
          <w:b/>
          <w:bCs/>
          <w:sz w:val="24"/>
        </w:rPr>
        <w:t>Slika 5. Arduino IDE programsko okruženje</w:t>
      </w:r>
    </w:p>
    <w:p w14:paraId="0DACC0B0" w14:textId="77777777" w:rsidR="00100A88" w:rsidRDefault="00100A88">
      <w:pPr>
        <w:rPr>
          <w:rFonts w:ascii="Times New Roman" w:hAnsi="Times New Roman" w:cs="Times New Roman"/>
          <w:sz w:val="24"/>
        </w:rPr>
      </w:pPr>
      <w:r>
        <w:rPr>
          <w:rFonts w:ascii="Times New Roman" w:hAnsi="Times New Roman" w:cs="Times New Roman"/>
          <w:sz w:val="24"/>
        </w:rPr>
        <w:br w:type="page"/>
      </w:r>
    </w:p>
    <w:p w14:paraId="469897DB" w14:textId="31BA47FC" w:rsidR="0044085B" w:rsidRDefault="00100A88" w:rsidP="0044085B">
      <w:pPr>
        <w:pStyle w:val="Heading1"/>
        <w:numPr>
          <w:ilvl w:val="0"/>
          <w:numId w:val="9"/>
        </w:numPr>
        <w:rPr>
          <w:rFonts w:ascii="Times New Roman" w:hAnsi="Times New Roman" w:cs="Times New Roman"/>
        </w:rPr>
      </w:pPr>
      <w:bookmarkStart w:id="7" w:name="_Toc72180764"/>
      <w:r w:rsidRPr="0044085B">
        <w:rPr>
          <w:rFonts w:ascii="Times New Roman" w:hAnsi="Times New Roman" w:cs="Times New Roman"/>
        </w:rPr>
        <w:lastRenderedPageBreak/>
        <w:t>Opis rješenja</w:t>
      </w:r>
      <w:bookmarkEnd w:id="7"/>
    </w:p>
    <w:p w14:paraId="5268501C" w14:textId="06D6198B" w:rsidR="0044085B" w:rsidRDefault="0044085B" w:rsidP="0044085B"/>
    <w:p w14:paraId="5E9E9507" w14:textId="1265ACBA" w:rsidR="0044085B" w:rsidRPr="00627AA4" w:rsidRDefault="0044085B" w:rsidP="009876FC">
      <w:pPr>
        <w:ind w:firstLine="709"/>
        <w:jc w:val="both"/>
        <w:rPr>
          <w:rFonts w:ascii="Times New Roman" w:hAnsi="Times New Roman" w:cs="Times New Roman"/>
          <w:sz w:val="24"/>
          <w:szCs w:val="24"/>
        </w:rPr>
      </w:pPr>
      <w:r w:rsidRPr="00627AA4">
        <w:rPr>
          <w:rFonts w:ascii="Times New Roman" w:hAnsi="Times New Roman" w:cs="Times New Roman"/>
          <w:sz w:val="24"/>
          <w:szCs w:val="24"/>
        </w:rPr>
        <w:t>Prije same izrade projekta potrebno je napraviti okvirnu shemu koja prikazuje način spajanja komponenti.</w:t>
      </w:r>
      <w:r w:rsidR="00A5768D" w:rsidRPr="00627AA4">
        <w:rPr>
          <w:rFonts w:ascii="Times New Roman" w:hAnsi="Times New Roman" w:cs="Times New Roman"/>
          <w:sz w:val="24"/>
          <w:szCs w:val="24"/>
        </w:rPr>
        <w:t xml:space="preserve"> </w:t>
      </w:r>
    </w:p>
    <w:p w14:paraId="017155AF" w14:textId="26C39864" w:rsidR="0044085B" w:rsidRDefault="0044085B" w:rsidP="0044085B">
      <w:pPr>
        <w:jc w:val="center"/>
      </w:pPr>
      <w:r>
        <w:rPr>
          <w:noProof/>
        </w:rPr>
        <w:drawing>
          <wp:inline distT="0" distB="0" distL="0" distR="0" wp14:anchorId="6D4DFD27" wp14:editId="753FAC58">
            <wp:extent cx="5760720" cy="3363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363595"/>
                    </a:xfrm>
                    <a:prstGeom prst="rect">
                      <a:avLst/>
                    </a:prstGeom>
                  </pic:spPr>
                </pic:pic>
              </a:graphicData>
            </a:graphic>
          </wp:inline>
        </w:drawing>
      </w:r>
    </w:p>
    <w:p w14:paraId="38BA07E0" w14:textId="2562383F" w:rsidR="0044085B" w:rsidRPr="001F0602" w:rsidRDefault="0044085B" w:rsidP="0044085B">
      <w:pPr>
        <w:jc w:val="center"/>
        <w:rPr>
          <w:rFonts w:ascii="Times New Roman" w:hAnsi="Times New Roman" w:cs="Times New Roman"/>
          <w:b/>
          <w:bCs/>
          <w:sz w:val="24"/>
          <w:szCs w:val="24"/>
        </w:rPr>
      </w:pPr>
      <w:r w:rsidRPr="001F0602">
        <w:rPr>
          <w:rFonts w:ascii="Times New Roman" w:hAnsi="Times New Roman" w:cs="Times New Roman"/>
          <w:b/>
          <w:bCs/>
          <w:sz w:val="24"/>
          <w:szCs w:val="24"/>
        </w:rPr>
        <w:t>Slika 6. Shema projektnog zadatka</w:t>
      </w:r>
    </w:p>
    <w:p w14:paraId="441493E4" w14:textId="647A64D9" w:rsidR="00632A20" w:rsidRDefault="00632A20" w:rsidP="0044085B">
      <w:pPr>
        <w:jc w:val="center"/>
      </w:pPr>
    </w:p>
    <w:p w14:paraId="467BBC90" w14:textId="2249BFE9" w:rsidR="00632A20" w:rsidRDefault="00632A20" w:rsidP="0044085B">
      <w:pPr>
        <w:jc w:val="center"/>
      </w:pPr>
      <w:r>
        <w:rPr>
          <w:noProof/>
        </w:rPr>
        <w:drawing>
          <wp:inline distT="0" distB="0" distL="0" distR="0" wp14:anchorId="614B73B9" wp14:editId="70F35386">
            <wp:extent cx="4019550" cy="30146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4460" cy="3018345"/>
                    </a:xfrm>
                    <a:prstGeom prst="rect">
                      <a:avLst/>
                    </a:prstGeom>
                  </pic:spPr>
                </pic:pic>
              </a:graphicData>
            </a:graphic>
          </wp:inline>
        </w:drawing>
      </w:r>
    </w:p>
    <w:p w14:paraId="322332B8" w14:textId="41D82302" w:rsidR="0044085B" w:rsidRPr="001F0602" w:rsidRDefault="00632A20" w:rsidP="0081560C">
      <w:pPr>
        <w:jc w:val="center"/>
        <w:rPr>
          <w:rFonts w:ascii="Times New Roman" w:hAnsi="Times New Roman" w:cs="Times New Roman"/>
          <w:b/>
          <w:bCs/>
          <w:sz w:val="24"/>
          <w:szCs w:val="24"/>
        </w:rPr>
      </w:pPr>
      <w:r w:rsidRPr="001F0602">
        <w:rPr>
          <w:rFonts w:ascii="Times New Roman" w:hAnsi="Times New Roman" w:cs="Times New Roman"/>
          <w:b/>
          <w:bCs/>
          <w:sz w:val="24"/>
          <w:szCs w:val="24"/>
        </w:rPr>
        <w:t>Slika 7. Prikaz projekta</w:t>
      </w:r>
    </w:p>
    <w:p w14:paraId="20E9038F" w14:textId="6C7ED649" w:rsidR="0044085B" w:rsidRPr="00627AA4" w:rsidRDefault="00A5768D" w:rsidP="009876FC">
      <w:pPr>
        <w:ind w:firstLine="709"/>
        <w:jc w:val="both"/>
        <w:rPr>
          <w:rFonts w:ascii="Times New Roman" w:hAnsi="Times New Roman" w:cs="Times New Roman"/>
          <w:sz w:val="24"/>
          <w:szCs w:val="24"/>
        </w:rPr>
      </w:pPr>
      <w:r w:rsidRPr="00627AA4">
        <w:rPr>
          <w:rFonts w:ascii="Times New Roman" w:hAnsi="Times New Roman" w:cs="Times New Roman"/>
          <w:sz w:val="24"/>
          <w:szCs w:val="24"/>
        </w:rPr>
        <w:lastRenderedPageBreak/>
        <w:t>Nakon izrade shematskog prikaza projekta na Croduino je spojen senzor GY-521 kako bi se provjerila njegova ispravnost i način rada. Senzor radi na principi naginjanja i povlačenja po površini, te tako daje vrijednosti za 3D Kartezijev sustav, odnosno vrijednosti za x, y, i z os. Na slici ispod prikazana su mjerenja izvršena samim senzorom:</w:t>
      </w:r>
    </w:p>
    <w:p w14:paraId="00CF35F7" w14:textId="61A52C84" w:rsidR="00A5768D" w:rsidRDefault="00A5768D" w:rsidP="00A5768D">
      <w:pPr>
        <w:jc w:val="center"/>
      </w:pPr>
      <w:r>
        <w:rPr>
          <w:noProof/>
        </w:rPr>
        <w:drawing>
          <wp:inline distT="0" distB="0" distL="0" distR="0" wp14:anchorId="0915DFB0" wp14:editId="7049FE14">
            <wp:extent cx="3830598" cy="69941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3830598" cy="6994177"/>
                    </a:xfrm>
                    <a:prstGeom prst="rect">
                      <a:avLst/>
                    </a:prstGeom>
                  </pic:spPr>
                </pic:pic>
              </a:graphicData>
            </a:graphic>
          </wp:inline>
        </w:drawing>
      </w:r>
    </w:p>
    <w:p w14:paraId="18A9A97C" w14:textId="3A41BD90" w:rsidR="00A5768D" w:rsidRPr="001F0602" w:rsidRDefault="00A5768D" w:rsidP="00A5768D">
      <w:pPr>
        <w:jc w:val="center"/>
        <w:rPr>
          <w:rFonts w:ascii="Times New Roman" w:hAnsi="Times New Roman" w:cs="Times New Roman"/>
          <w:b/>
          <w:bCs/>
          <w:sz w:val="24"/>
          <w:szCs w:val="24"/>
        </w:rPr>
      </w:pPr>
      <w:r w:rsidRPr="001F0602">
        <w:rPr>
          <w:rFonts w:ascii="Times New Roman" w:hAnsi="Times New Roman" w:cs="Times New Roman"/>
          <w:b/>
          <w:bCs/>
          <w:sz w:val="24"/>
          <w:szCs w:val="24"/>
        </w:rPr>
        <w:t xml:space="preserve">Slika </w:t>
      </w:r>
      <w:r w:rsidR="005012C1" w:rsidRPr="001F0602">
        <w:rPr>
          <w:rFonts w:ascii="Times New Roman" w:hAnsi="Times New Roman" w:cs="Times New Roman"/>
          <w:b/>
          <w:bCs/>
          <w:sz w:val="24"/>
          <w:szCs w:val="24"/>
        </w:rPr>
        <w:t>8</w:t>
      </w:r>
      <w:r w:rsidRPr="001F0602">
        <w:rPr>
          <w:rFonts w:ascii="Times New Roman" w:hAnsi="Times New Roman" w:cs="Times New Roman"/>
          <w:b/>
          <w:bCs/>
          <w:sz w:val="24"/>
          <w:szCs w:val="24"/>
        </w:rPr>
        <w:t>. Rezultati mjerenja izvršena senzorom GY-521</w:t>
      </w:r>
    </w:p>
    <w:p w14:paraId="0BA9D264" w14:textId="0CF906B2" w:rsidR="00A5768D" w:rsidRPr="00627AA4" w:rsidRDefault="00A5768D" w:rsidP="00A5768D">
      <w:pPr>
        <w:jc w:val="center"/>
        <w:rPr>
          <w:rFonts w:ascii="Times New Roman" w:hAnsi="Times New Roman" w:cs="Times New Roman"/>
          <w:sz w:val="24"/>
          <w:szCs w:val="24"/>
        </w:rPr>
      </w:pPr>
    </w:p>
    <w:p w14:paraId="2DDC77F5" w14:textId="61A534B3" w:rsidR="00632A20" w:rsidRDefault="00632A20" w:rsidP="009876FC">
      <w:pPr>
        <w:ind w:firstLine="709"/>
        <w:jc w:val="both"/>
        <w:rPr>
          <w:rFonts w:ascii="Times New Roman" w:hAnsi="Times New Roman" w:cs="Times New Roman"/>
          <w:sz w:val="24"/>
          <w:szCs w:val="24"/>
        </w:rPr>
      </w:pPr>
      <w:r w:rsidRPr="00627AA4">
        <w:rPr>
          <w:rFonts w:ascii="Times New Roman" w:hAnsi="Times New Roman" w:cs="Times New Roman"/>
          <w:sz w:val="24"/>
          <w:szCs w:val="24"/>
        </w:rPr>
        <w:lastRenderedPageBreak/>
        <w:t xml:space="preserve">Nakon provjere </w:t>
      </w:r>
      <w:r w:rsidR="00B863C8">
        <w:rPr>
          <w:rFonts w:ascii="Times New Roman" w:hAnsi="Times New Roman" w:cs="Times New Roman"/>
          <w:sz w:val="24"/>
          <w:szCs w:val="24"/>
        </w:rPr>
        <w:t xml:space="preserve">ispravnosti </w:t>
      </w:r>
      <w:r w:rsidRPr="00627AA4">
        <w:rPr>
          <w:rFonts w:ascii="Times New Roman" w:hAnsi="Times New Roman" w:cs="Times New Roman"/>
          <w:sz w:val="24"/>
          <w:szCs w:val="24"/>
        </w:rPr>
        <w:t xml:space="preserve">senzora spojene su LED-ice za prikaz pokazivača smjera, </w:t>
      </w:r>
      <w:r w:rsidR="00E761BF">
        <w:rPr>
          <w:rFonts w:ascii="Times New Roman" w:hAnsi="Times New Roman" w:cs="Times New Roman"/>
          <w:sz w:val="24"/>
          <w:szCs w:val="24"/>
        </w:rPr>
        <w:t>s</w:t>
      </w:r>
      <w:r w:rsidRPr="00627AA4">
        <w:rPr>
          <w:rFonts w:ascii="Times New Roman" w:hAnsi="Times New Roman" w:cs="Times New Roman"/>
          <w:sz w:val="24"/>
          <w:szCs w:val="24"/>
        </w:rPr>
        <w:t>top svjetlo i prednje svjetlo. Pokazivači smjera se uključuju kako se senzor GY-521 okreće. Odnosno, ako se senzor okrene u lijevo upali se lijevi pokazivač smjera i naizmjenično se uključuje i isključuje svakih 200 milisekundi. Također, ako se senzor okrene na desnu stranu, desni pokazivač smjera se naizmjenično uključuje i isključuje</w:t>
      </w:r>
      <w:r w:rsidR="00CF218A">
        <w:rPr>
          <w:rFonts w:ascii="Times New Roman" w:hAnsi="Times New Roman" w:cs="Times New Roman"/>
          <w:sz w:val="24"/>
          <w:szCs w:val="24"/>
        </w:rPr>
        <w:t>, vrijeme odgode između uključivanja i isključivanja je kao i kod lijevog pokazivača smjera</w:t>
      </w:r>
      <w:r w:rsidRPr="00627AA4">
        <w:rPr>
          <w:rFonts w:ascii="Times New Roman" w:hAnsi="Times New Roman" w:cs="Times New Roman"/>
          <w:sz w:val="24"/>
          <w:szCs w:val="24"/>
        </w:rPr>
        <w:t>.</w:t>
      </w:r>
    </w:p>
    <w:p w14:paraId="2D025FD1" w14:textId="4F22A5C6" w:rsidR="0081560C" w:rsidRDefault="0081560C" w:rsidP="009876FC">
      <w:pPr>
        <w:ind w:firstLine="709"/>
        <w:jc w:val="both"/>
        <w:rPr>
          <w:rFonts w:ascii="Times New Roman" w:hAnsi="Times New Roman" w:cs="Times New Roman"/>
          <w:sz w:val="24"/>
          <w:szCs w:val="24"/>
        </w:rPr>
      </w:pPr>
    </w:p>
    <w:p w14:paraId="7F3E7664" w14:textId="77777777" w:rsidR="0081560C" w:rsidRPr="00627AA4" w:rsidRDefault="0081560C" w:rsidP="009876FC">
      <w:pPr>
        <w:ind w:firstLine="709"/>
        <w:jc w:val="both"/>
        <w:rPr>
          <w:rFonts w:ascii="Times New Roman" w:hAnsi="Times New Roman" w:cs="Times New Roman"/>
          <w:sz w:val="24"/>
          <w:szCs w:val="24"/>
        </w:rPr>
      </w:pPr>
    </w:p>
    <w:p w14:paraId="48828F43" w14:textId="19A26A6D" w:rsidR="00A5768D" w:rsidRDefault="00632A20" w:rsidP="00632A20">
      <w:pPr>
        <w:jc w:val="center"/>
      </w:pPr>
      <w:r>
        <w:rPr>
          <w:noProof/>
        </w:rPr>
        <w:drawing>
          <wp:inline distT="0" distB="0" distL="0" distR="0" wp14:anchorId="0AC086EF" wp14:editId="0C353714">
            <wp:extent cx="3743325" cy="499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3790" cy="4991720"/>
                    </a:xfrm>
                    <a:prstGeom prst="rect">
                      <a:avLst/>
                    </a:prstGeom>
                  </pic:spPr>
                </pic:pic>
              </a:graphicData>
            </a:graphic>
          </wp:inline>
        </w:drawing>
      </w:r>
    </w:p>
    <w:p w14:paraId="06D98AED" w14:textId="5D9E92DD" w:rsidR="00632A20" w:rsidRPr="001F0602" w:rsidRDefault="00632A20" w:rsidP="00632A20">
      <w:pPr>
        <w:jc w:val="center"/>
        <w:rPr>
          <w:rFonts w:ascii="Times New Roman" w:hAnsi="Times New Roman" w:cs="Times New Roman"/>
          <w:b/>
          <w:bCs/>
          <w:sz w:val="24"/>
          <w:szCs w:val="24"/>
        </w:rPr>
      </w:pPr>
      <w:r w:rsidRPr="001F0602">
        <w:rPr>
          <w:rFonts w:ascii="Times New Roman" w:hAnsi="Times New Roman" w:cs="Times New Roman"/>
          <w:b/>
          <w:bCs/>
          <w:sz w:val="24"/>
          <w:szCs w:val="24"/>
        </w:rPr>
        <w:t xml:space="preserve">Slika </w:t>
      </w:r>
      <w:r w:rsidR="005012C1" w:rsidRPr="001F0602">
        <w:rPr>
          <w:rFonts w:ascii="Times New Roman" w:hAnsi="Times New Roman" w:cs="Times New Roman"/>
          <w:b/>
          <w:bCs/>
          <w:sz w:val="24"/>
          <w:szCs w:val="24"/>
        </w:rPr>
        <w:t>9</w:t>
      </w:r>
      <w:r w:rsidRPr="001F0602">
        <w:rPr>
          <w:rFonts w:ascii="Times New Roman" w:hAnsi="Times New Roman" w:cs="Times New Roman"/>
          <w:b/>
          <w:bCs/>
          <w:sz w:val="24"/>
          <w:szCs w:val="24"/>
        </w:rPr>
        <w:t>. Lijevi pokazivač smjera</w:t>
      </w:r>
    </w:p>
    <w:p w14:paraId="0146F91A" w14:textId="1ACF1A49" w:rsidR="00632A20" w:rsidRDefault="00632A20" w:rsidP="00632A20">
      <w:pPr>
        <w:jc w:val="center"/>
      </w:pPr>
    </w:p>
    <w:p w14:paraId="16303312" w14:textId="522402A1" w:rsidR="00632A20" w:rsidRDefault="00632A20" w:rsidP="00632A20">
      <w:pPr>
        <w:jc w:val="center"/>
      </w:pPr>
    </w:p>
    <w:p w14:paraId="4A85CED0" w14:textId="7B3D8CC3" w:rsidR="00632A20" w:rsidRDefault="00632A20" w:rsidP="00632A20">
      <w:pPr>
        <w:jc w:val="center"/>
      </w:pPr>
      <w:r>
        <w:rPr>
          <w:noProof/>
        </w:rPr>
        <w:lastRenderedPageBreak/>
        <w:drawing>
          <wp:inline distT="0" distB="0" distL="0" distR="0" wp14:anchorId="55EB55DD" wp14:editId="3A0016DC">
            <wp:extent cx="4152900" cy="5537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3135" cy="5537513"/>
                    </a:xfrm>
                    <a:prstGeom prst="rect">
                      <a:avLst/>
                    </a:prstGeom>
                  </pic:spPr>
                </pic:pic>
              </a:graphicData>
            </a:graphic>
          </wp:inline>
        </w:drawing>
      </w:r>
    </w:p>
    <w:p w14:paraId="034E151F" w14:textId="671ED6D3" w:rsidR="00632A20" w:rsidRPr="001F0602" w:rsidRDefault="00632A20" w:rsidP="00632A20">
      <w:pPr>
        <w:jc w:val="center"/>
        <w:rPr>
          <w:rFonts w:ascii="Times New Roman" w:hAnsi="Times New Roman" w:cs="Times New Roman"/>
          <w:b/>
          <w:bCs/>
          <w:sz w:val="24"/>
          <w:szCs w:val="24"/>
        </w:rPr>
      </w:pPr>
      <w:r w:rsidRPr="001F0602">
        <w:rPr>
          <w:rFonts w:ascii="Times New Roman" w:hAnsi="Times New Roman" w:cs="Times New Roman"/>
          <w:b/>
          <w:bCs/>
          <w:sz w:val="24"/>
          <w:szCs w:val="24"/>
        </w:rPr>
        <w:t xml:space="preserve">Slika </w:t>
      </w:r>
      <w:r w:rsidR="005012C1" w:rsidRPr="001F0602">
        <w:rPr>
          <w:rFonts w:ascii="Times New Roman" w:hAnsi="Times New Roman" w:cs="Times New Roman"/>
          <w:b/>
          <w:bCs/>
          <w:sz w:val="24"/>
          <w:szCs w:val="24"/>
        </w:rPr>
        <w:t>10</w:t>
      </w:r>
      <w:r w:rsidRPr="001F0602">
        <w:rPr>
          <w:rFonts w:ascii="Times New Roman" w:hAnsi="Times New Roman" w:cs="Times New Roman"/>
          <w:b/>
          <w:bCs/>
          <w:sz w:val="24"/>
          <w:szCs w:val="24"/>
        </w:rPr>
        <w:t>. Desni pokazivač smjera</w:t>
      </w:r>
    </w:p>
    <w:p w14:paraId="2CBA4C54" w14:textId="020F07B7" w:rsidR="00632A20" w:rsidRDefault="00632A20" w:rsidP="00632A20">
      <w:pPr>
        <w:jc w:val="center"/>
      </w:pPr>
    </w:p>
    <w:p w14:paraId="15A798C0" w14:textId="341D4035" w:rsidR="00632A20" w:rsidRPr="00627AA4" w:rsidRDefault="003B3EA7" w:rsidP="009876FC">
      <w:pPr>
        <w:ind w:firstLine="709"/>
        <w:jc w:val="both"/>
        <w:rPr>
          <w:rFonts w:ascii="Times New Roman" w:hAnsi="Times New Roman" w:cs="Times New Roman"/>
          <w:sz w:val="24"/>
          <w:szCs w:val="24"/>
        </w:rPr>
      </w:pPr>
      <w:r>
        <w:rPr>
          <w:rFonts w:ascii="Times New Roman" w:hAnsi="Times New Roman" w:cs="Times New Roman"/>
          <w:sz w:val="24"/>
          <w:szCs w:val="24"/>
        </w:rPr>
        <w:t xml:space="preserve">Poslije </w:t>
      </w:r>
      <w:r w:rsidR="00632A20" w:rsidRPr="00627AA4">
        <w:rPr>
          <w:rFonts w:ascii="Times New Roman" w:hAnsi="Times New Roman" w:cs="Times New Roman"/>
          <w:sz w:val="24"/>
          <w:szCs w:val="24"/>
        </w:rPr>
        <w:t xml:space="preserve">implementacije pokazivača smjera spojena je LED-ica </w:t>
      </w:r>
      <w:r w:rsidR="004802A5">
        <w:rPr>
          <w:rFonts w:ascii="Times New Roman" w:hAnsi="Times New Roman" w:cs="Times New Roman"/>
          <w:sz w:val="24"/>
          <w:szCs w:val="24"/>
        </w:rPr>
        <w:t xml:space="preserve">koja predstavlja </w:t>
      </w:r>
      <w:r w:rsidR="00E761BF">
        <w:rPr>
          <w:rFonts w:ascii="Times New Roman" w:hAnsi="Times New Roman" w:cs="Times New Roman"/>
          <w:sz w:val="24"/>
          <w:szCs w:val="24"/>
        </w:rPr>
        <w:t>s</w:t>
      </w:r>
      <w:r w:rsidR="00632A20" w:rsidRPr="00627AA4">
        <w:rPr>
          <w:rFonts w:ascii="Times New Roman" w:hAnsi="Times New Roman" w:cs="Times New Roman"/>
          <w:sz w:val="24"/>
          <w:szCs w:val="24"/>
        </w:rPr>
        <w:t xml:space="preserve">top svjetlo. Ova LED-ica se treba uključiti ako se senzor GY-521 naginje prema natrag, </w:t>
      </w:r>
      <w:r w:rsidR="005012C1" w:rsidRPr="00627AA4">
        <w:rPr>
          <w:rFonts w:ascii="Times New Roman" w:hAnsi="Times New Roman" w:cs="Times New Roman"/>
          <w:sz w:val="24"/>
          <w:szCs w:val="24"/>
        </w:rPr>
        <w:t xml:space="preserve">ili ako </w:t>
      </w:r>
      <w:r w:rsidR="00870BD4">
        <w:rPr>
          <w:rFonts w:ascii="Times New Roman" w:hAnsi="Times New Roman" w:cs="Times New Roman"/>
          <w:sz w:val="24"/>
          <w:szCs w:val="24"/>
        </w:rPr>
        <w:t>biciklist</w:t>
      </w:r>
      <w:r w:rsidR="005012C1" w:rsidRPr="00627AA4">
        <w:rPr>
          <w:rFonts w:ascii="Times New Roman" w:hAnsi="Times New Roman" w:cs="Times New Roman"/>
          <w:sz w:val="24"/>
          <w:szCs w:val="24"/>
        </w:rPr>
        <w:t xml:space="preserve"> pritisne kočnicu.</w:t>
      </w:r>
    </w:p>
    <w:p w14:paraId="3439A4D3" w14:textId="7976C8EB" w:rsidR="005012C1" w:rsidRDefault="005012C1" w:rsidP="0081560C">
      <w:pPr>
        <w:jc w:val="center"/>
      </w:pPr>
      <w:r>
        <w:rPr>
          <w:noProof/>
        </w:rPr>
        <w:lastRenderedPageBreak/>
        <w:drawing>
          <wp:inline distT="0" distB="0" distL="0" distR="0" wp14:anchorId="2DE11889" wp14:editId="5CAFD327">
            <wp:extent cx="3448050" cy="459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8148" cy="4597531"/>
                    </a:xfrm>
                    <a:prstGeom prst="rect">
                      <a:avLst/>
                    </a:prstGeom>
                  </pic:spPr>
                </pic:pic>
              </a:graphicData>
            </a:graphic>
          </wp:inline>
        </w:drawing>
      </w:r>
    </w:p>
    <w:p w14:paraId="5D06D395" w14:textId="1DED8DD0" w:rsidR="005012C1" w:rsidRPr="00CC699C" w:rsidRDefault="005012C1" w:rsidP="005012C1">
      <w:pPr>
        <w:jc w:val="center"/>
        <w:rPr>
          <w:rFonts w:ascii="Times New Roman" w:hAnsi="Times New Roman" w:cs="Times New Roman"/>
          <w:b/>
          <w:bCs/>
          <w:sz w:val="24"/>
          <w:szCs w:val="24"/>
        </w:rPr>
      </w:pPr>
      <w:r w:rsidRPr="00CC699C">
        <w:rPr>
          <w:rFonts w:ascii="Times New Roman" w:hAnsi="Times New Roman" w:cs="Times New Roman"/>
          <w:b/>
          <w:bCs/>
          <w:sz w:val="24"/>
          <w:szCs w:val="24"/>
        </w:rPr>
        <w:t xml:space="preserve">Slika 11. </w:t>
      </w:r>
      <w:r w:rsidR="00E761BF" w:rsidRPr="00CC699C">
        <w:rPr>
          <w:rFonts w:ascii="Times New Roman" w:hAnsi="Times New Roman" w:cs="Times New Roman"/>
          <w:b/>
          <w:bCs/>
          <w:sz w:val="24"/>
          <w:szCs w:val="24"/>
        </w:rPr>
        <w:t>S</w:t>
      </w:r>
      <w:r w:rsidRPr="00CC699C">
        <w:rPr>
          <w:rFonts w:ascii="Times New Roman" w:hAnsi="Times New Roman" w:cs="Times New Roman"/>
          <w:b/>
          <w:bCs/>
          <w:sz w:val="24"/>
          <w:szCs w:val="24"/>
        </w:rPr>
        <w:t>top svjetlo</w:t>
      </w:r>
    </w:p>
    <w:p w14:paraId="2BE1403C" w14:textId="7B6A1589" w:rsidR="007F3614" w:rsidRDefault="007F3614" w:rsidP="005012C1">
      <w:pPr>
        <w:jc w:val="center"/>
      </w:pPr>
    </w:p>
    <w:p w14:paraId="2FC91D82" w14:textId="14EDD8AE" w:rsidR="007F3614" w:rsidRPr="00627AA4" w:rsidRDefault="007F3614" w:rsidP="009876FC">
      <w:pPr>
        <w:ind w:firstLine="709"/>
        <w:jc w:val="both"/>
        <w:rPr>
          <w:rFonts w:ascii="Times New Roman" w:hAnsi="Times New Roman" w:cs="Times New Roman"/>
          <w:sz w:val="24"/>
          <w:szCs w:val="24"/>
        </w:rPr>
      </w:pPr>
      <w:r w:rsidRPr="00627AA4">
        <w:rPr>
          <w:rFonts w:ascii="Times New Roman" w:hAnsi="Times New Roman" w:cs="Times New Roman"/>
          <w:sz w:val="24"/>
          <w:szCs w:val="24"/>
        </w:rPr>
        <w:t xml:space="preserve">Nakon uspješne realizacije pokazivača smjera i </w:t>
      </w:r>
      <w:r w:rsidR="00E761BF">
        <w:rPr>
          <w:rFonts w:ascii="Times New Roman" w:hAnsi="Times New Roman" w:cs="Times New Roman"/>
          <w:sz w:val="24"/>
          <w:szCs w:val="24"/>
        </w:rPr>
        <w:t>s</w:t>
      </w:r>
      <w:r w:rsidRPr="00627AA4">
        <w:rPr>
          <w:rFonts w:ascii="Times New Roman" w:hAnsi="Times New Roman" w:cs="Times New Roman"/>
          <w:sz w:val="24"/>
          <w:szCs w:val="24"/>
        </w:rPr>
        <w:t xml:space="preserve">top svjetla, na spoj s Croduinom je dodana LED-ica koja </w:t>
      </w:r>
      <w:r w:rsidR="00C649B0" w:rsidRPr="00627AA4">
        <w:rPr>
          <w:rFonts w:ascii="Times New Roman" w:hAnsi="Times New Roman" w:cs="Times New Roman"/>
          <w:sz w:val="24"/>
          <w:szCs w:val="24"/>
        </w:rPr>
        <w:t>služi kao prednje svjetlo. Ta LED-ica je spojena na fotootpornik kako bi se uključivala ovisno o vanjskoj količini svjetlosti. Ako je vani mračno, LED-ica se uključuje, odnosno, ako je vani dovoljno svjetla, LED-ica se isključuje kako bi ušted</w:t>
      </w:r>
      <w:r w:rsidR="00813241">
        <w:rPr>
          <w:rFonts w:ascii="Times New Roman" w:hAnsi="Times New Roman" w:cs="Times New Roman"/>
          <w:sz w:val="24"/>
          <w:szCs w:val="24"/>
        </w:rPr>
        <w:t xml:space="preserve">jela </w:t>
      </w:r>
      <w:r w:rsidR="00C649B0" w:rsidRPr="00627AA4">
        <w:rPr>
          <w:rFonts w:ascii="Times New Roman" w:hAnsi="Times New Roman" w:cs="Times New Roman"/>
          <w:sz w:val="24"/>
          <w:szCs w:val="24"/>
        </w:rPr>
        <w:t>energiju.</w:t>
      </w:r>
    </w:p>
    <w:p w14:paraId="72990D15" w14:textId="469D1BED" w:rsidR="00C649B0" w:rsidRDefault="00C649B0" w:rsidP="0081560C">
      <w:pPr>
        <w:jc w:val="center"/>
      </w:pPr>
      <w:r>
        <w:rPr>
          <w:noProof/>
        </w:rPr>
        <w:lastRenderedPageBreak/>
        <w:drawing>
          <wp:inline distT="0" distB="0" distL="0" distR="0" wp14:anchorId="74A488C8" wp14:editId="61E027BD">
            <wp:extent cx="3552825" cy="473710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2825" cy="4737100"/>
                    </a:xfrm>
                    <a:prstGeom prst="rect">
                      <a:avLst/>
                    </a:prstGeom>
                  </pic:spPr>
                </pic:pic>
              </a:graphicData>
            </a:graphic>
          </wp:inline>
        </w:drawing>
      </w:r>
    </w:p>
    <w:p w14:paraId="144528D2" w14:textId="02E34BF5" w:rsidR="00C649B0" w:rsidRPr="00CC699C" w:rsidRDefault="00C649B0" w:rsidP="00C649B0">
      <w:pPr>
        <w:jc w:val="center"/>
        <w:rPr>
          <w:rFonts w:ascii="Times New Roman" w:hAnsi="Times New Roman" w:cs="Times New Roman"/>
          <w:b/>
          <w:bCs/>
          <w:sz w:val="24"/>
          <w:szCs w:val="24"/>
        </w:rPr>
      </w:pPr>
      <w:r w:rsidRPr="00CC699C">
        <w:rPr>
          <w:rFonts w:ascii="Times New Roman" w:hAnsi="Times New Roman" w:cs="Times New Roman"/>
          <w:b/>
          <w:bCs/>
          <w:sz w:val="24"/>
          <w:szCs w:val="24"/>
        </w:rPr>
        <w:t>Slika 12. Prednje svjetlo</w:t>
      </w:r>
    </w:p>
    <w:p w14:paraId="64E595FF" w14:textId="56B846FB" w:rsidR="00C649B0" w:rsidRDefault="00C649B0" w:rsidP="00C649B0">
      <w:pPr>
        <w:jc w:val="center"/>
      </w:pPr>
    </w:p>
    <w:p w14:paraId="7687F8E0" w14:textId="40C7372F" w:rsidR="00C649B0" w:rsidRPr="00627AA4" w:rsidRDefault="00C649B0" w:rsidP="009876FC">
      <w:pPr>
        <w:ind w:firstLine="709"/>
        <w:jc w:val="both"/>
        <w:rPr>
          <w:rFonts w:ascii="Times New Roman" w:hAnsi="Times New Roman" w:cs="Times New Roman"/>
          <w:sz w:val="24"/>
          <w:szCs w:val="24"/>
        </w:rPr>
      </w:pPr>
      <w:r w:rsidRPr="00627AA4">
        <w:rPr>
          <w:rFonts w:ascii="Times New Roman" w:hAnsi="Times New Roman" w:cs="Times New Roman"/>
          <w:sz w:val="24"/>
          <w:szCs w:val="24"/>
        </w:rPr>
        <w:t>Programski kod kojim je realizirano rješenje nalazi se ispod:</w:t>
      </w:r>
    </w:p>
    <w:p w14:paraId="359CEFA6" w14:textId="532DD661" w:rsidR="00F131DA" w:rsidRDefault="00F131DA" w:rsidP="00C649B0"/>
    <w:p w14:paraId="4ECB2B1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339900"/>
          <w:lang w:eastAsia="hr-HR"/>
        </w:rPr>
        <w:t>#include &lt;Adafruit_MPU6050.h&gt;</w:t>
      </w:r>
    </w:p>
    <w:p w14:paraId="6340848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339900"/>
          <w:lang w:eastAsia="hr-HR"/>
        </w:rPr>
        <w:t>#include &lt;Adafruit_Sensor.h&gt;</w:t>
      </w:r>
    </w:p>
    <w:p w14:paraId="3D29A00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339900"/>
          <w:lang w:eastAsia="hr-HR"/>
        </w:rPr>
        <w:t>#include &lt;Wire.h&gt;</w:t>
      </w:r>
    </w:p>
    <w:p w14:paraId="00EC72E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0A01ADC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const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LeftTurnSignal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12</w:t>
      </w:r>
      <w:r w:rsidRPr="0062639B">
        <w:rPr>
          <w:rFonts w:ascii="Courier New" w:eastAsia="Times New Roman" w:hAnsi="Courier New" w:cs="Courier New"/>
          <w:color w:val="008080"/>
          <w:lang w:eastAsia="hr-HR"/>
        </w:rPr>
        <w:t>;</w:t>
      </w:r>
    </w:p>
    <w:p w14:paraId="7D74E0F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const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RightTurnSignal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11</w:t>
      </w:r>
      <w:r w:rsidRPr="0062639B">
        <w:rPr>
          <w:rFonts w:ascii="Courier New" w:eastAsia="Times New Roman" w:hAnsi="Courier New" w:cs="Courier New"/>
          <w:color w:val="008080"/>
          <w:lang w:eastAsia="hr-HR"/>
        </w:rPr>
        <w:t>;</w:t>
      </w:r>
      <w:r w:rsidRPr="0062639B">
        <w:rPr>
          <w:rFonts w:ascii="Courier New" w:eastAsia="Times New Roman" w:hAnsi="Courier New" w:cs="Courier New"/>
          <w:color w:val="212529"/>
          <w:lang w:eastAsia="hr-HR"/>
        </w:rPr>
        <w:t xml:space="preserve"> </w:t>
      </w:r>
    </w:p>
    <w:p w14:paraId="07E867F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const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BrakeLight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10</w:t>
      </w:r>
      <w:r w:rsidRPr="0062639B">
        <w:rPr>
          <w:rFonts w:ascii="Courier New" w:eastAsia="Times New Roman" w:hAnsi="Courier New" w:cs="Courier New"/>
          <w:color w:val="008080"/>
          <w:lang w:eastAsia="hr-HR"/>
        </w:rPr>
        <w:t>;</w:t>
      </w:r>
    </w:p>
    <w:p w14:paraId="79E988B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const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LightSensor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A0</w:t>
      </w:r>
      <w:r w:rsidRPr="0062639B">
        <w:rPr>
          <w:rFonts w:ascii="Courier New" w:eastAsia="Times New Roman" w:hAnsi="Courier New" w:cs="Courier New"/>
          <w:color w:val="008080"/>
          <w:lang w:eastAsia="hr-HR"/>
        </w:rPr>
        <w:t>;</w:t>
      </w:r>
    </w:p>
    <w:p w14:paraId="0F2E6C0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const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HeadLight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9</w:t>
      </w:r>
      <w:r w:rsidRPr="0062639B">
        <w:rPr>
          <w:rFonts w:ascii="Courier New" w:eastAsia="Times New Roman" w:hAnsi="Courier New" w:cs="Courier New"/>
          <w:color w:val="008080"/>
          <w:lang w:eastAsia="hr-HR"/>
        </w:rPr>
        <w:t>;</w:t>
      </w:r>
    </w:p>
    <w:p w14:paraId="02F2641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lightCal</w:t>
      </w:r>
      <w:r w:rsidRPr="0062639B">
        <w:rPr>
          <w:rFonts w:ascii="Courier New" w:eastAsia="Times New Roman" w:hAnsi="Courier New" w:cs="Courier New"/>
          <w:color w:val="008080"/>
          <w:lang w:eastAsia="hr-HR"/>
        </w:rPr>
        <w:t>;</w:t>
      </w:r>
    </w:p>
    <w:p w14:paraId="27F5A3C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lightVal</w:t>
      </w:r>
      <w:r w:rsidRPr="0062639B">
        <w:rPr>
          <w:rFonts w:ascii="Courier New" w:eastAsia="Times New Roman" w:hAnsi="Courier New" w:cs="Courier New"/>
          <w:color w:val="008080"/>
          <w:lang w:eastAsia="hr-HR"/>
        </w:rPr>
        <w:t>;</w:t>
      </w:r>
    </w:p>
    <w:p w14:paraId="1598438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Adafruit_MPU6050 mpu</w:t>
      </w:r>
      <w:r w:rsidRPr="0062639B">
        <w:rPr>
          <w:rFonts w:ascii="Courier New" w:eastAsia="Times New Roman" w:hAnsi="Courier New" w:cs="Courier New"/>
          <w:color w:val="008080"/>
          <w:lang w:eastAsia="hr-HR"/>
        </w:rPr>
        <w:t>;</w:t>
      </w:r>
    </w:p>
    <w:p w14:paraId="0D63CB7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488269C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void</w:t>
      </w:r>
      <w:r w:rsidRPr="0062639B">
        <w:rPr>
          <w:rFonts w:ascii="Courier New" w:eastAsia="Times New Roman" w:hAnsi="Courier New" w:cs="Courier New"/>
          <w:color w:val="212529"/>
          <w:lang w:eastAsia="hr-HR"/>
        </w:rPr>
        <w:t xml:space="preserve"> setup</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FF"/>
          <w:lang w:eastAsia="hr-HR"/>
        </w:rPr>
        <w:t>void</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E1FE7C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begin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115200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90CA9B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pinMode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LeftTurnSignal, OUTPUT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5D8CB0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pinMode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RightTurnSignal, OUTPUT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8F249D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lastRenderedPageBreak/>
        <w:t xml:space="preserve">  pinMode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BrakeLight, OUTPUT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207F66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pinMode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HeadLight, OUTPUT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684AED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lightCal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analogRead</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LightSensor</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B33B39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while</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40"/>
          <w:lang w:eastAsia="hr-HR"/>
        </w:rPr>
        <w:t>!</w:t>
      </w:r>
      <w:r w:rsidRPr="0062639B">
        <w:rPr>
          <w:rFonts w:ascii="Courier New" w:eastAsia="Times New Roman" w:hAnsi="Courier New" w:cs="Courier New"/>
          <w:color w:val="212529"/>
          <w:lang w:eastAsia="hr-HR"/>
        </w:rPr>
        <w:t>Serial</w:t>
      </w:r>
      <w:r w:rsidRPr="0062639B">
        <w:rPr>
          <w:rFonts w:ascii="Courier New" w:eastAsia="Times New Roman" w:hAnsi="Courier New" w:cs="Courier New"/>
          <w:color w:val="008000"/>
          <w:lang w:eastAsia="hr-HR"/>
        </w:rPr>
        <w:t>)</w:t>
      </w:r>
    </w:p>
    <w:p w14:paraId="597D60A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10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9F1B45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08A161D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"Adafruit MPU6050 test!"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233AAA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0326CD4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666666"/>
          <w:lang w:eastAsia="hr-HR"/>
        </w:rPr>
        <w:t>// Try to initialize!</w:t>
      </w:r>
    </w:p>
    <w:p w14:paraId="029E7D0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if</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40"/>
          <w:lang w:eastAsia="hr-HR"/>
        </w:rPr>
        <w:t>!</w:t>
      </w:r>
      <w:r w:rsidRPr="0062639B">
        <w:rPr>
          <w:rFonts w:ascii="Courier New" w:eastAsia="Times New Roman" w:hAnsi="Courier New" w:cs="Courier New"/>
          <w:color w:val="212529"/>
          <w:lang w:eastAsia="hr-HR"/>
        </w:rPr>
        <w:t>mpu.</w:t>
      </w:r>
      <w:r w:rsidRPr="0062639B">
        <w:rPr>
          <w:rFonts w:ascii="Courier New" w:eastAsia="Times New Roman" w:hAnsi="Courier New" w:cs="Courier New"/>
          <w:color w:val="007788"/>
          <w:lang w:eastAsia="hr-HR"/>
        </w:rPr>
        <w:t>begin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15304E8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"Failed to find MPU6050 chip"</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7940F2E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while</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1</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BB3F2D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10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177DED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7EADF6C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72E08A4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"MPU6050 Found!"</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B26A8B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0523D20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mpu.</w:t>
      </w:r>
      <w:r w:rsidRPr="0062639B">
        <w:rPr>
          <w:rFonts w:ascii="Courier New" w:eastAsia="Times New Roman" w:hAnsi="Courier New" w:cs="Courier New"/>
          <w:color w:val="007788"/>
          <w:lang w:eastAsia="hr-HR"/>
        </w:rPr>
        <w:t>setAccelerometerRange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MPU6050_RANGE_8_G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A3DCE1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"Accelerometer range set to: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018C10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switch</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w:t>
      </w:r>
      <w:r w:rsidRPr="0062639B">
        <w:rPr>
          <w:rFonts w:ascii="Courier New" w:eastAsia="Times New Roman" w:hAnsi="Courier New" w:cs="Courier New"/>
          <w:color w:val="007788"/>
          <w:lang w:eastAsia="hr-HR"/>
        </w:rPr>
        <w:t>getAccelerometerRange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10B297A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MPU6050_RANGE_2_G</w:t>
      </w:r>
      <w:r w:rsidRPr="0062639B">
        <w:rPr>
          <w:rFonts w:ascii="Courier New" w:eastAsia="Times New Roman" w:hAnsi="Courier New" w:cs="Courier New"/>
          <w:color w:val="008080"/>
          <w:lang w:eastAsia="hr-HR"/>
        </w:rPr>
        <w:t>:</w:t>
      </w:r>
    </w:p>
    <w:p w14:paraId="2E71385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"+-2G"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88B247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1D01DDC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MPU6050_RANGE_4_G</w:t>
      </w:r>
      <w:r w:rsidRPr="0062639B">
        <w:rPr>
          <w:rFonts w:ascii="Courier New" w:eastAsia="Times New Roman" w:hAnsi="Courier New" w:cs="Courier New"/>
          <w:color w:val="008080"/>
          <w:lang w:eastAsia="hr-HR"/>
        </w:rPr>
        <w:t>:</w:t>
      </w:r>
    </w:p>
    <w:p w14:paraId="6BA666F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"+-4G"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9C8469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43486E9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MPU6050_RANGE_8_G</w:t>
      </w:r>
      <w:r w:rsidRPr="0062639B">
        <w:rPr>
          <w:rFonts w:ascii="Courier New" w:eastAsia="Times New Roman" w:hAnsi="Courier New" w:cs="Courier New"/>
          <w:color w:val="008080"/>
          <w:lang w:eastAsia="hr-HR"/>
        </w:rPr>
        <w:t>:</w:t>
      </w:r>
    </w:p>
    <w:p w14:paraId="4CC6592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"+-8G"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705670D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3F342C9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MPU6050_RANGE_16_G</w:t>
      </w:r>
      <w:r w:rsidRPr="0062639B">
        <w:rPr>
          <w:rFonts w:ascii="Courier New" w:eastAsia="Times New Roman" w:hAnsi="Courier New" w:cs="Courier New"/>
          <w:color w:val="008080"/>
          <w:lang w:eastAsia="hr-HR"/>
        </w:rPr>
        <w:t>:</w:t>
      </w:r>
    </w:p>
    <w:p w14:paraId="4F9E9AB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"+-16G"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2A1D80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65E9B9A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5283C9C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24DFD0A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39543A7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mpu.</w:t>
      </w:r>
      <w:r w:rsidRPr="0062639B">
        <w:rPr>
          <w:rFonts w:ascii="Courier New" w:eastAsia="Times New Roman" w:hAnsi="Courier New" w:cs="Courier New"/>
          <w:color w:val="007788"/>
          <w:lang w:eastAsia="hr-HR"/>
        </w:rPr>
        <w:t>setGyroRange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MPU6050_RANGE_500_DEG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F547A2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"Gyro range set to: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6DEA1C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switch</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w:t>
      </w:r>
      <w:r w:rsidRPr="0062639B">
        <w:rPr>
          <w:rFonts w:ascii="Courier New" w:eastAsia="Times New Roman" w:hAnsi="Courier New" w:cs="Courier New"/>
          <w:color w:val="007788"/>
          <w:lang w:eastAsia="hr-HR"/>
        </w:rPr>
        <w:t>getGyroRange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75F11BF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MPU6050_RANGE_250_DEG</w:t>
      </w:r>
      <w:r w:rsidRPr="0062639B">
        <w:rPr>
          <w:rFonts w:ascii="Courier New" w:eastAsia="Times New Roman" w:hAnsi="Courier New" w:cs="Courier New"/>
          <w:color w:val="008080"/>
          <w:lang w:eastAsia="hr-HR"/>
        </w:rPr>
        <w:t>:</w:t>
      </w:r>
    </w:p>
    <w:p w14:paraId="3DC9E5C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"+- 250 deg/s"</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58125F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469A355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MPU6050_RANGE_500_DEG</w:t>
      </w:r>
      <w:r w:rsidRPr="0062639B">
        <w:rPr>
          <w:rFonts w:ascii="Courier New" w:eastAsia="Times New Roman" w:hAnsi="Courier New" w:cs="Courier New"/>
          <w:color w:val="008080"/>
          <w:lang w:eastAsia="hr-HR"/>
        </w:rPr>
        <w:t>:</w:t>
      </w:r>
    </w:p>
    <w:p w14:paraId="24FC544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"+- 500 deg/s"</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7F3AA25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0773402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MPU6050_RANGE_1000_DEG</w:t>
      </w:r>
      <w:r w:rsidRPr="0062639B">
        <w:rPr>
          <w:rFonts w:ascii="Courier New" w:eastAsia="Times New Roman" w:hAnsi="Courier New" w:cs="Courier New"/>
          <w:color w:val="008080"/>
          <w:lang w:eastAsia="hr-HR"/>
        </w:rPr>
        <w:t>:</w:t>
      </w:r>
    </w:p>
    <w:p w14:paraId="6B6FAE9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"+- 1000 deg/s"</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68AB69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028ACA7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MPU6050_RANGE_2000_DEG</w:t>
      </w:r>
      <w:r w:rsidRPr="0062639B">
        <w:rPr>
          <w:rFonts w:ascii="Courier New" w:eastAsia="Times New Roman" w:hAnsi="Courier New" w:cs="Courier New"/>
          <w:color w:val="008080"/>
          <w:lang w:eastAsia="hr-HR"/>
        </w:rPr>
        <w:t>:</w:t>
      </w:r>
    </w:p>
    <w:p w14:paraId="21871A3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"+- 2000 deg/s"</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706878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308A301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062D6D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2AD8C7B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597216C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mpu.</w:t>
      </w:r>
      <w:r w:rsidRPr="0062639B">
        <w:rPr>
          <w:rFonts w:ascii="Courier New" w:eastAsia="Times New Roman" w:hAnsi="Courier New" w:cs="Courier New"/>
          <w:color w:val="007788"/>
          <w:lang w:eastAsia="hr-HR"/>
        </w:rPr>
        <w:t>setFilterBandwidth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MPU6050_BAND_21_HZ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8E1FBE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"Filter bandwidth set to: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089E50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switch</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w:t>
      </w:r>
      <w:r w:rsidRPr="0062639B">
        <w:rPr>
          <w:rFonts w:ascii="Courier New" w:eastAsia="Times New Roman" w:hAnsi="Courier New" w:cs="Courier New"/>
          <w:color w:val="007788"/>
          <w:lang w:eastAsia="hr-HR"/>
        </w:rPr>
        <w:t>getFilterBandwidth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2523E6A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lastRenderedPageBreak/>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MPU6050_BAND_260_HZ</w:t>
      </w:r>
      <w:r w:rsidRPr="0062639B">
        <w:rPr>
          <w:rFonts w:ascii="Courier New" w:eastAsia="Times New Roman" w:hAnsi="Courier New" w:cs="Courier New"/>
          <w:color w:val="008080"/>
          <w:lang w:eastAsia="hr-HR"/>
        </w:rPr>
        <w:t>:</w:t>
      </w:r>
    </w:p>
    <w:p w14:paraId="6D55705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"260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1C365E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40289CC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MPU6050_BAND_184_HZ</w:t>
      </w:r>
      <w:r w:rsidRPr="0062639B">
        <w:rPr>
          <w:rFonts w:ascii="Courier New" w:eastAsia="Times New Roman" w:hAnsi="Courier New" w:cs="Courier New"/>
          <w:color w:val="008080"/>
          <w:lang w:eastAsia="hr-HR"/>
        </w:rPr>
        <w:t>:</w:t>
      </w:r>
    </w:p>
    <w:p w14:paraId="7113DDB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"184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22E327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6151D4E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MPU6050_BAND_94_HZ</w:t>
      </w:r>
      <w:r w:rsidRPr="0062639B">
        <w:rPr>
          <w:rFonts w:ascii="Courier New" w:eastAsia="Times New Roman" w:hAnsi="Courier New" w:cs="Courier New"/>
          <w:color w:val="008080"/>
          <w:lang w:eastAsia="hr-HR"/>
        </w:rPr>
        <w:t>:</w:t>
      </w:r>
    </w:p>
    <w:p w14:paraId="1B621A3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"94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D9521A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7D37C8F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MPU6050_BAND_44_HZ</w:t>
      </w:r>
      <w:r w:rsidRPr="0062639B">
        <w:rPr>
          <w:rFonts w:ascii="Courier New" w:eastAsia="Times New Roman" w:hAnsi="Courier New" w:cs="Courier New"/>
          <w:color w:val="008080"/>
          <w:lang w:eastAsia="hr-HR"/>
        </w:rPr>
        <w:t>:</w:t>
      </w:r>
    </w:p>
    <w:p w14:paraId="6024D33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"44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7FC8B79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5237A29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MPU6050_BAND_21_HZ</w:t>
      </w:r>
      <w:r w:rsidRPr="0062639B">
        <w:rPr>
          <w:rFonts w:ascii="Courier New" w:eastAsia="Times New Roman" w:hAnsi="Courier New" w:cs="Courier New"/>
          <w:color w:val="008080"/>
          <w:lang w:eastAsia="hr-HR"/>
        </w:rPr>
        <w:t>:</w:t>
      </w:r>
    </w:p>
    <w:p w14:paraId="3B65AEE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"21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6F3E6A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15E37AF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MPU6050_BAND_10_HZ</w:t>
      </w:r>
      <w:r w:rsidRPr="0062639B">
        <w:rPr>
          <w:rFonts w:ascii="Courier New" w:eastAsia="Times New Roman" w:hAnsi="Courier New" w:cs="Courier New"/>
          <w:color w:val="008080"/>
          <w:lang w:eastAsia="hr-HR"/>
        </w:rPr>
        <w:t>:</w:t>
      </w:r>
    </w:p>
    <w:p w14:paraId="52F2273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"10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ED6FA4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084CC12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MPU6050_BAND_5_HZ</w:t>
      </w:r>
      <w:r w:rsidRPr="0062639B">
        <w:rPr>
          <w:rFonts w:ascii="Courier New" w:eastAsia="Times New Roman" w:hAnsi="Courier New" w:cs="Courier New"/>
          <w:color w:val="008080"/>
          <w:lang w:eastAsia="hr-HR"/>
        </w:rPr>
        <w:t>:</w:t>
      </w:r>
    </w:p>
    <w:p w14:paraId="039AA79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"5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F1C556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5D05FCF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9C60BF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4DC6993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6F1991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1000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D8A0E3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8000"/>
          <w:lang w:eastAsia="hr-HR"/>
        </w:rPr>
        <w:t>}</w:t>
      </w:r>
    </w:p>
    <w:p w14:paraId="044F790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77E27B0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void</w:t>
      </w:r>
      <w:r w:rsidRPr="0062639B">
        <w:rPr>
          <w:rFonts w:ascii="Courier New" w:eastAsia="Times New Roman" w:hAnsi="Courier New" w:cs="Courier New"/>
          <w:color w:val="212529"/>
          <w:lang w:eastAsia="hr-HR"/>
        </w:rPr>
        <w:t xml:space="preserve"> loop</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696769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1550376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i/>
          <w:iCs/>
          <w:color w:val="FF0000"/>
          <w:lang w:eastAsia="hr-HR"/>
        </w:rPr>
        <w:t>/* Get new sensor events with the readings */</w:t>
      </w:r>
    </w:p>
    <w:p w14:paraId="416B2FC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sensors_event_t a, g, temp</w:t>
      </w:r>
      <w:r w:rsidRPr="0062639B">
        <w:rPr>
          <w:rFonts w:ascii="Courier New" w:eastAsia="Times New Roman" w:hAnsi="Courier New" w:cs="Courier New"/>
          <w:color w:val="008080"/>
          <w:lang w:eastAsia="hr-HR"/>
        </w:rPr>
        <w:t>;</w:t>
      </w:r>
    </w:p>
    <w:p w14:paraId="4813F32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mpu.</w:t>
      </w:r>
      <w:r w:rsidRPr="0062639B">
        <w:rPr>
          <w:rFonts w:ascii="Courier New" w:eastAsia="Times New Roman" w:hAnsi="Courier New" w:cs="Courier New"/>
          <w:color w:val="007788"/>
          <w:lang w:eastAsia="hr-HR"/>
        </w:rPr>
        <w:t>getEvent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40"/>
          <w:lang w:eastAsia="hr-HR"/>
        </w:rPr>
        <w:t>&amp;</w:t>
      </w:r>
      <w:r w:rsidRPr="0062639B">
        <w:rPr>
          <w:rFonts w:ascii="Courier New" w:eastAsia="Times New Roman" w:hAnsi="Courier New" w:cs="Courier New"/>
          <w:color w:val="212529"/>
          <w:lang w:eastAsia="hr-HR"/>
        </w:rPr>
        <w:t xml:space="preserve">a, </w:t>
      </w:r>
      <w:r w:rsidRPr="0062639B">
        <w:rPr>
          <w:rFonts w:ascii="Courier New" w:eastAsia="Times New Roman" w:hAnsi="Courier New" w:cs="Courier New"/>
          <w:color w:val="000040"/>
          <w:lang w:eastAsia="hr-HR"/>
        </w:rPr>
        <w:t>&amp;</w:t>
      </w:r>
      <w:r w:rsidRPr="0062639B">
        <w:rPr>
          <w:rFonts w:ascii="Courier New" w:eastAsia="Times New Roman" w:hAnsi="Courier New" w:cs="Courier New"/>
          <w:color w:val="212529"/>
          <w:lang w:eastAsia="hr-HR"/>
        </w:rPr>
        <w:t xml:space="preserve">g, </w:t>
      </w:r>
      <w:r w:rsidRPr="0062639B">
        <w:rPr>
          <w:rFonts w:ascii="Courier New" w:eastAsia="Times New Roman" w:hAnsi="Courier New" w:cs="Courier New"/>
          <w:color w:val="000040"/>
          <w:lang w:eastAsia="hr-HR"/>
        </w:rPr>
        <w:t>&amp;</w:t>
      </w:r>
      <w:r w:rsidRPr="0062639B">
        <w:rPr>
          <w:rFonts w:ascii="Courier New" w:eastAsia="Times New Roman" w:hAnsi="Courier New" w:cs="Courier New"/>
          <w:color w:val="212529"/>
          <w:lang w:eastAsia="hr-HR"/>
        </w:rPr>
        <w:t>temp</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064ED0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7AE6CE2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i/>
          <w:iCs/>
          <w:color w:val="FF0000"/>
          <w:lang w:eastAsia="hr-HR"/>
        </w:rPr>
        <w:t>/* Print out the values */</w:t>
      </w:r>
    </w:p>
    <w:p w14:paraId="0380BF5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"Acceleration X: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7D390D3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x</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0BC37E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Y: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FB9021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79110A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Z: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338C5A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402D86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m/s^2"</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C35C21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5564975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"Rotation X: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F0DF4E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g.</w:t>
      </w:r>
      <w:r w:rsidRPr="0062639B">
        <w:rPr>
          <w:rFonts w:ascii="Courier New" w:eastAsia="Times New Roman" w:hAnsi="Courier New" w:cs="Courier New"/>
          <w:color w:val="007788"/>
          <w:lang w:eastAsia="hr-HR"/>
        </w:rPr>
        <w:t>gyro</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x</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57888F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Y: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C2B908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g.</w:t>
      </w:r>
      <w:r w:rsidRPr="0062639B">
        <w:rPr>
          <w:rFonts w:ascii="Courier New" w:eastAsia="Times New Roman" w:hAnsi="Courier New" w:cs="Courier New"/>
          <w:color w:val="007788"/>
          <w:lang w:eastAsia="hr-HR"/>
        </w:rPr>
        <w:t>gyro</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E53426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Z: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B26992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g.</w:t>
      </w:r>
      <w:r w:rsidRPr="0062639B">
        <w:rPr>
          <w:rFonts w:ascii="Courier New" w:eastAsia="Times New Roman" w:hAnsi="Courier New" w:cs="Courier New"/>
          <w:color w:val="007788"/>
          <w:lang w:eastAsia="hr-HR"/>
        </w:rPr>
        <w:t>gyro</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2CEF23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rad/s"</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82F21E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6333EF9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"Temperature: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A7C0DF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temp.</w:t>
      </w:r>
      <w:r w:rsidRPr="0062639B">
        <w:rPr>
          <w:rFonts w:ascii="Courier New" w:eastAsia="Times New Roman" w:hAnsi="Courier New" w:cs="Courier New"/>
          <w:color w:val="007788"/>
          <w:lang w:eastAsia="hr-HR"/>
        </w:rPr>
        <w:t>temperature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4306B7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degC"</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0985B1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5FEAB86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666666"/>
          <w:lang w:eastAsia="hr-HR"/>
        </w:rPr>
        <w:t>//read y values from accelerometer and according to it's position left or right turn signal is blinking,</w:t>
      </w:r>
    </w:p>
    <w:p w14:paraId="4AB017D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lastRenderedPageBreak/>
        <w:t xml:space="preserve">  </w:t>
      </w:r>
      <w:r w:rsidRPr="0062639B">
        <w:rPr>
          <w:rFonts w:ascii="Courier New" w:eastAsia="Times New Roman" w:hAnsi="Courier New" w:cs="Courier New"/>
          <w:color w:val="666666"/>
          <w:lang w:eastAsia="hr-HR"/>
        </w:rPr>
        <w:t>//value &gt; 1, right turn signal is blinking</w:t>
      </w:r>
    </w:p>
    <w:p w14:paraId="60903CB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666666"/>
          <w:lang w:eastAsia="hr-HR"/>
        </w:rPr>
        <w:t>//value &lt; -1, left turn signal is blinking</w:t>
      </w:r>
    </w:p>
    <w:p w14:paraId="18764AF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if</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y</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80"/>
          <w:lang w:eastAsia="hr-HR"/>
        </w:rPr>
        <w:t>&gt;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1</w:t>
      </w:r>
      <w:r w:rsidRPr="0062639B">
        <w:rPr>
          <w:rFonts w:ascii="Courier New" w:eastAsia="Times New Roman" w:hAnsi="Courier New" w:cs="Courier New"/>
          <w:color w:val="008000"/>
          <w:lang w:eastAsia="hr-HR"/>
        </w:rPr>
        <w:t>){</w:t>
      </w:r>
    </w:p>
    <w:p w14:paraId="0D26C3B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RightTurnSignal, HIGH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32E2E9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200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DBE807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RightTurnSignal,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054449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200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BD8B83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541EE70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else</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if</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y</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80"/>
          <w:lang w:eastAsia="hr-HR"/>
        </w:rPr>
        <w:t>&lt;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40"/>
          <w:lang w:eastAsia="hr-HR"/>
        </w:rPr>
        <w:t>-</w:t>
      </w:r>
      <w:r w:rsidRPr="0062639B">
        <w:rPr>
          <w:rFonts w:ascii="Courier New" w:eastAsia="Times New Roman" w:hAnsi="Courier New" w:cs="Courier New"/>
          <w:color w:val="0000DD"/>
          <w:lang w:eastAsia="hr-HR"/>
        </w:rPr>
        <w:t>1</w:t>
      </w:r>
      <w:r w:rsidRPr="0062639B">
        <w:rPr>
          <w:rFonts w:ascii="Courier New" w:eastAsia="Times New Roman" w:hAnsi="Courier New" w:cs="Courier New"/>
          <w:color w:val="008000"/>
          <w:lang w:eastAsia="hr-HR"/>
        </w:rPr>
        <w:t>){</w:t>
      </w:r>
    </w:p>
    <w:p w14:paraId="4091A60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LeftTurnSignal, HIGH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E9A192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200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8C3CE1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LeftTurnSignal,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AC77D1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200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217930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2D7171E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else</w:t>
      </w:r>
      <w:r w:rsidRPr="0062639B">
        <w:rPr>
          <w:rFonts w:ascii="Courier New" w:eastAsia="Times New Roman" w:hAnsi="Courier New" w:cs="Courier New"/>
          <w:color w:val="008000"/>
          <w:lang w:eastAsia="hr-HR"/>
        </w:rPr>
        <w:t>{</w:t>
      </w:r>
    </w:p>
    <w:p w14:paraId="742B816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LeftTurnSignal,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40F7DF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RightTurnSignal,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160663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0A3D2A2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67864D5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666666"/>
          <w:lang w:eastAsia="hr-HR"/>
        </w:rPr>
        <w:t>//read x values from accelerometer and according to it's position, turn on brake light</w:t>
      </w:r>
    </w:p>
    <w:p w14:paraId="2652E20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if</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x</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80"/>
          <w:lang w:eastAsia="hr-HR"/>
        </w:rPr>
        <w:t>&gt;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0</w:t>
      </w:r>
      <w:r w:rsidRPr="0062639B">
        <w:rPr>
          <w:rFonts w:ascii="Courier New" w:eastAsia="Times New Roman" w:hAnsi="Courier New" w:cs="Courier New"/>
          <w:color w:val="008000"/>
          <w:lang w:eastAsia="hr-HR"/>
        </w:rPr>
        <w:t>){</w:t>
      </w:r>
    </w:p>
    <w:p w14:paraId="54B5AF9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BrakeLight, HIGH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91ECCA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0D9F4DB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else</w:t>
      </w:r>
      <w:r w:rsidRPr="0062639B">
        <w:rPr>
          <w:rFonts w:ascii="Courier New" w:eastAsia="Times New Roman" w:hAnsi="Courier New" w:cs="Courier New"/>
          <w:color w:val="008000"/>
          <w:lang w:eastAsia="hr-HR"/>
        </w:rPr>
        <w:t>{</w:t>
      </w:r>
    </w:p>
    <w:p w14:paraId="337412E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BrakeLight,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70724E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38208A9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53718B4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666666"/>
          <w:lang w:eastAsia="hr-HR"/>
        </w:rPr>
        <w:t>//read value from photosensor and write it on headlight</w:t>
      </w:r>
    </w:p>
    <w:p w14:paraId="45FA485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lightVal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analogRead</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LightSensor</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DB6080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3B5DAC0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if</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lightVal </w:t>
      </w:r>
      <w:r w:rsidRPr="0062639B">
        <w:rPr>
          <w:rFonts w:ascii="Courier New" w:eastAsia="Times New Roman" w:hAnsi="Courier New" w:cs="Courier New"/>
          <w:color w:val="000080"/>
          <w:lang w:eastAsia="hr-HR"/>
        </w:rPr>
        <w:t>&lt;</w:t>
      </w:r>
      <w:r w:rsidRPr="0062639B">
        <w:rPr>
          <w:rFonts w:ascii="Courier New" w:eastAsia="Times New Roman" w:hAnsi="Courier New" w:cs="Courier New"/>
          <w:color w:val="212529"/>
          <w:lang w:eastAsia="hr-HR"/>
        </w:rPr>
        <w:t xml:space="preserve"> lightCal </w:t>
      </w:r>
      <w:r w:rsidRPr="0062639B">
        <w:rPr>
          <w:rFonts w:ascii="Courier New" w:eastAsia="Times New Roman" w:hAnsi="Courier New" w:cs="Courier New"/>
          <w:color w:val="00004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50</w:t>
      </w:r>
      <w:r w:rsidRPr="0062639B">
        <w:rPr>
          <w:rFonts w:ascii="Courier New" w:eastAsia="Times New Roman" w:hAnsi="Courier New" w:cs="Courier New"/>
          <w:color w:val="008000"/>
          <w:lang w:eastAsia="hr-HR"/>
        </w:rPr>
        <w:t>)</w:t>
      </w:r>
    </w:p>
    <w:p w14:paraId="139DAC6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22EC1B8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9</w:t>
      </w:r>
      <w:r w:rsidRPr="0062639B">
        <w:rPr>
          <w:rFonts w:ascii="Courier New" w:eastAsia="Times New Roman" w:hAnsi="Courier New" w:cs="Courier New"/>
          <w:color w:val="212529"/>
          <w:lang w:eastAsia="hr-HR"/>
        </w:rPr>
        <w:t>, HIGH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6E7D1C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16683FD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else</w:t>
      </w:r>
    </w:p>
    <w:p w14:paraId="38663F4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596394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9</w:t>
      </w:r>
      <w:r w:rsidRPr="0062639B">
        <w:rPr>
          <w:rFonts w:ascii="Courier New" w:eastAsia="Times New Roman" w:hAnsi="Courier New" w:cs="Courier New"/>
          <w:color w:val="212529"/>
          <w:lang w:eastAsia="hr-HR"/>
        </w:rPr>
        <w:t>,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F20DC6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1AB4DD7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27A1345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6E60B43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EEF2D1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500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6A8FAA3" w14:textId="4297F92E" w:rsidR="00613361"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8000"/>
          <w:lang w:eastAsia="hr-HR"/>
        </w:rPr>
        <w:t>}</w:t>
      </w:r>
      <w:r w:rsidR="00613361">
        <w:rPr>
          <w:rFonts w:ascii="Arial" w:hAnsi="Arial" w:cs="Arial"/>
        </w:rPr>
        <w:br w:type="page"/>
      </w:r>
    </w:p>
    <w:p w14:paraId="55AEEE3A" w14:textId="11F608E9" w:rsidR="00F131DA" w:rsidRPr="009876FC" w:rsidRDefault="00F131DA" w:rsidP="009876FC">
      <w:pPr>
        <w:pStyle w:val="Heading1"/>
        <w:numPr>
          <w:ilvl w:val="0"/>
          <w:numId w:val="9"/>
        </w:numPr>
        <w:rPr>
          <w:rFonts w:ascii="Times New Roman" w:hAnsi="Times New Roman" w:cs="Times New Roman"/>
        </w:rPr>
      </w:pPr>
      <w:bookmarkStart w:id="8" w:name="_Toc72180765"/>
      <w:r w:rsidRPr="009876FC">
        <w:rPr>
          <w:rFonts w:ascii="Times New Roman" w:hAnsi="Times New Roman" w:cs="Times New Roman"/>
        </w:rPr>
        <w:lastRenderedPageBreak/>
        <w:t>Zaključak</w:t>
      </w:r>
      <w:bookmarkEnd w:id="8"/>
    </w:p>
    <w:p w14:paraId="6CC34E41" w14:textId="1B9E0DC0" w:rsidR="00F131DA" w:rsidRDefault="00F131DA" w:rsidP="00F131DA">
      <w:pPr>
        <w:pStyle w:val="ListParagraph"/>
        <w:ind w:left="360"/>
        <w:rPr>
          <w:rFonts w:ascii="Arial" w:hAnsi="Arial" w:cs="Arial"/>
        </w:rPr>
      </w:pPr>
    </w:p>
    <w:p w14:paraId="1982353A" w14:textId="034CD084" w:rsidR="00F131DA" w:rsidRPr="009876FC" w:rsidRDefault="00F131DA" w:rsidP="009876FC">
      <w:pPr>
        <w:pStyle w:val="ListParagraph"/>
        <w:ind w:left="357" w:firstLine="709"/>
        <w:jc w:val="both"/>
        <w:rPr>
          <w:rFonts w:ascii="Times New Roman" w:hAnsi="Times New Roman" w:cs="Times New Roman"/>
          <w:sz w:val="24"/>
          <w:szCs w:val="24"/>
        </w:rPr>
      </w:pPr>
      <w:r w:rsidRPr="009876FC">
        <w:rPr>
          <w:rFonts w:ascii="Times New Roman" w:hAnsi="Times New Roman" w:cs="Times New Roman"/>
          <w:sz w:val="24"/>
          <w:szCs w:val="24"/>
        </w:rPr>
        <w:t xml:space="preserve">Projekt je u potpunosti uspješno izrađen, to jest, sve funkcionalnosti koje su zamišljene u ideji projekta su uspješno implementirane. Umjesto običnih LED-ica mogle bi biti ubačene ultra bright diode, više LED-ica za pojedino svjetlo ili LED trake kako bi biciklist bio lakše uočen. Također, umjesto jednog GY-521 senzora mogla bi biti ubačena 2 ili 3 senzora, po jedan za svaku os okretanja (x, y, z). Razlog umetanja više senzora je taj što bi očitanja sa senzora bila preciznija ako bi se senzor koristio </w:t>
      </w:r>
      <w:r w:rsidR="00D835BA" w:rsidRPr="009876FC">
        <w:rPr>
          <w:rFonts w:ascii="Times New Roman" w:hAnsi="Times New Roman" w:cs="Times New Roman"/>
          <w:sz w:val="24"/>
          <w:szCs w:val="24"/>
        </w:rPr>
        <w:t>za očitavanje samo jedne osi.</w:t>
      </w:r>
    </w:p>
    <w:p w14:paraId="34E818EB" w14:textId="054A2BCE" w:rsidR="00D835BA" w:rsidRPr="009876FC" w:rsidRDefault="00D835BA" w:rsidP="009876FC">
      <w:pPr>
        <w:pStyle w:val="ListParagraph"/>
        <w:ind w:left="357" w:firstLine="709"/>
        <w:jc w:val="both"/>
        <w:rPr>
          <w:rFonts w:ascii="Times New Roman" w:hAnsi="Times New Roman" w:cs="Times New Roman"/>
          <w:sz w:val="24"/>
          <w:szCs w:val="24"/>
        </w:rPr>
      </w:pPr>
      <w:r w:rsidRPr="009876FC">
        <w:rPr>
          <w:rFonts w:ascii="Times New Roman" w:hAnsi="Times New Roman" w:cs="Times New Roman"/>
          <w:sz w:val="24"/>
          <w:szCs w:val="24"/>
        </w:rPr>
        <w:t>Ovaj projekt je bio edukativan zbog korištenja više senzora i potrebe da se na temelju ulaznih podataka iz više senzora dođe do željenog ishoda.</w:t>
      </w:r>
      <w:r w:rsidR="005338FD">
        <w:rPr>
          <w:rFonts w:ascii="Times New Roman" w:hAnsi="Times New Roman" w:cs="Times New Roman"/>
          <w:sz w:val="24"/>
          <w:szCs w:val="24"/>
        </w:rPr>
        <w:t xml:space="preserve"> Prednosti ovakvog projekta su što je intuitivan i nema potrebe da biciklist šalje uređaju naredbe koje treba raditi, već sav posao obavlja sam Croduino.</w:t>
      </w:r>
    </w:p>
    <w:sectPr w:rsidR="00D835BA" w:rsidRPr="009876FC" w:rsidSect="00DA6B2D">
      <w:footerReference w:type="default" r:id="rId21"/>
      <w:pgSz w:w="11906" w:h="16838"/>
      <w:pgMar w:top="1417" w:right="1417" w:bottom="1417" w:left="1417"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9C45B" w14:textId="77777777" w:rsidR="005E1D28" w:rsidRDefault="005E1D28" w:rsidP="00CB1620">
      <w:pPr>
        <w:spacing w:after="0" w:line="240" w:lineRule="auto"/>
      </w:pPr>
      <w:r>
        <w:separator/>
      </w:r>
    </w:p>
  </w:endnote>
  <w:endnote w:type="continuationSeparator" w:id="0">
    <w:p w14:paraId="706BD0B1" w14:textId="77777777" w:rsidR="005E1D28" w:rsidRDefault="005E1D28" w:rsidP="00CB1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EE664" w14:textId="67C16E67" w:rsidR="00CB1620" w:rsidRDefault="00CB1620">
    <w:pPr>
      <w:pStyle w:val="Footer"/>
      <w:jc w:val="right"/>
    </w:pPr>
  </w:p>
  <w:p w14:paraId="1D090E1C" w14:textId="77777777" w:rsidR="00CB1620" w:rsidRDefault="00CB16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A68C9" w14:textId="77777777" w:rsidR="005E1D28" w:rsidRDefault="005E1D28" w:rsidP="00CB1620">
      <w:pPr>
        <w:spacing w:after="0" w:line="240" w:lineRule="auto"/>
      </w:pPr>
      <w:r>
        <w:separator/>
      </w:r>
    </w:p>
  </w:footnote>
  <w:footnote w:type="continuationSeparator" w:id="0">
    <w:p w14:paraId="107CC6C0" w14:textId="77777777" w:rsidR="005E1D28" w:rsidRDefault="005E1D28" w:rsidP="00CB1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A0FBE"/>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582E0D"/>
    <w:multiLevelType w:val="multilevel"/>
    <w:tmpl w:val="041A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15:restartNumberingAfterBreak="0">
    <w:nsid w:val="2C765390"/>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4474613"/>
    <w:multiLevelType w:val="hybridMultilevel"/>
    <w:tmpl w:val="1FCC4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3E2675FF"/>
    <w:multiLevelType w:val="hybridMultilevel"/>
    <w:tmpl w:val="B608E3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539F4397"/>
    <w:multiLevelType w:val="multilevel"/>
    <w:tmpl w:val="79CC1A9E"/>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C2513A1"/>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191194E"/>
    <w:multiLevelType w:val="multilevel"/>
    <w:tmpl w:val="B384476C"/>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7792821"/>
    <w:multiLevelType w:val="hybridMultilevel"/>
    <w:tmpl w:val="4C18A91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8"/>
  </w:num>
  <w:num w:numId="5">
    <w:abstractNumId w:val="3"/>
  </w:num>
  <w:num w:numId="6">
    <w:abstractNumId w:val="4"/>
  </w:num>
  <w:num w:numId="7">
    <w:abstractNumId w:val="7"/>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1E6A"/>
    <w:rsid w:val="00013107"/>
    <w:rsid w:val="000748EB"/>
    <w:rsid w:val="000B431F"/>
    <w:rsid w:val="00100A88"/>
    <w:rsid w:val="001C0B1E"/>
    <w:rsid w:val="001D1A26"/>
    <w:rsid w:val="001E53D2"/>
    <w:rsid w:val="001F0602"/>
    <w:rsid w:val="001F4D0A"/>
    <w:rsid w:val="001F75F2"/>
    <w:rsid w:val="002145DA"/>
    <w:rsid w:val="0025740B"/>
    <w:rsid w:val="002C0F26"/>
    <w:rsid w:val="002E42C2"/>
    <w:rsid w:val="003109B3"/>
    <w:rsid w:val="003B3EA7"/>
    <w:rsid w:val="003F5F3C"/>
    <w:rsid w:val="0044085B"/>
    <w:rsid w:val="004802A5"/>
    <w:rsid w:val="00486AF7"/>
    <w:rsid w:val="00490579"/>
    <w:rsid w:val="004C0FE6"/>
    <w:rsid w:val="00500BC2"/>
    <w:rsid w:val="005012C1"/>
    <w:rsid w:val="005338FD"/>
    <w:rsid w:val="00541FC5"/>
    <w:rsid w:val="00581574"/>
    <w:rsid w:val="00591DBF"/>
    <w:rsid w:val="005930CF"/>
    <w:rsid w:val="005C70C5"/>
    <w:rsid w:val="005E1D28"/>
    <w:rsid w:val="00613361"/>
    <w:rsid w:val="0062639B"/>
    <w:rsid w:val="00627AA4"/>
    <w:rsid w:val="00632A20"/>
    <w:rsid w:val="006F01A5"/>
    <w:rsid w:val="006F7A14"/>
    <w:rsid w:val="007610A4"/>
    <w:rsid w:val="007846D8"/>
    <w:rsid w:val="00793C25"/>
    <w:rsid w:val="007A1663"/>
    <w:rsid w:val="007B2465"/>
    <w:rsid w:val="007D4E46"/>
    <w:rsid w:val="007F2663"/>
    <w:rsid w:val="007F3614"/>
    <w:rsid w:val="00813241"/>
    <w:rsid w:val="0081560C"/>
    <w:rsid w:val="00870BD4"/>
    <w:rsid w:val="009876FC"/>
    <w:rsid w:val="009C2ABB"/>
    <w:rsid w:val="009E6664"/>
    <w:rsid w:val="009F5CB3"/>
    <w:rsid w:val="00A1176B"/>
    <w:rsid w:val="00A5768D"/>
    <w:rsid w:val="00A947E4"/>
    <w:rsid w:val="00B66006"/>
    <w:rsid w:val="00B863C8"/>
    <w:rsid w:val="00B90659"/>
    <w:rsid w:val="00B9135E"/>
    <w:rsid w:val="00C112DD"/>
    <w:rsid w:val="00C15E2D"/>
    <w:rsid w:val="00C16364"/>
    <w:rsid w:val="00C37297"/>
    <w:rsid w:val="00C649B0"/>
    <w:rsid w:val="00CB1620"/>
    <w:rsid w:val="00CC026C"/>
    <w:rsid w:val="00CC699C"/>
    <w:rsid w:val="00CD18E6"/>
    <w:rsid w:val="00CF218A"/>
    <w:rsid w:val="00D745FF"/>
    <w:rsid w:val="00D835BA"/>
    <w:rsid w:val="00D9082D"/>
    <w:rsid w:val="00D93CEF"/>
    <w:rsid w:val="00DA6B2D"/>
    <w:rsid w:val="00DB11E4"/>
    <w:rsid w:val="00DD7A3D"/>
    <w:rsid w:val="00DE1FCB"/>
    <w:rsid w:val="00E535ED"/>
    <w:rsid w:val="00E61E6A"/>
    <w:rsid w:val="00E761BF"/>
    <w:rsid w:val="00F11844"/>
    <w:rsid w:val="00F131DA"/>
    <w:rsid w:val="00F16F05"/>
    <w:rsid w:val="00F43B59"/>
    <w:rsid w:val="00F46517"/>
    <w:rsid w:val="00F72D3C"/>
    <w:rsid w:val="00FF262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14661"/>
  <w15:docId w15:val="{6962A310-70DD-43E3-AA09-11F8E6268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E6A"/>
  </w:style>
  <w:style w:type="paragraph" w:styleId="Heading1">
    <w:name w:val="heading 1"/>
    <w:basedOn w:val="Normal"/>
    <w:next w:val="Normal"/>
    <w:link w:val="Heading1Char"/>
    <w:uiPriority w:val="9"/>
    <w:qFormat/>
    <w:rsid w:val="00E61E6A"/>
    <w:pPr>
      <w:numPr>
        <w:numId w:val="8"/>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61E6A"/>
    <w:pPr>
      <w:numPr>
        <w:ilvl w:val="1"/>
        <w:numId w:val="8"/>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E61E6A"/>
    <w:pPr>
      <w:numPr>
        <w:ilvl w:val="2"/>
        <w:numId w:val="8"/>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61E6A"/>
    <w:pPr>
      <w:numPr>
        <w:ilvl w:val="3"/>
        <w:numId w:val="8"/>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61E6A"/>
    <w:pPr>
      <w:numPr>
        <w:ilvl w:val="4"/>
        <w:numId w:val="8"/>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61E6A"/>
    <w:pPr>
      <w:numPr>
        <w:ilvl w:val="5"/>
        <w:numId w:val="8"/>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61E6A"/>
    <w:pPr>
      <w:numPr>
        <w:ilvl w:val="6"/>
        <w:numId w:val="8"/>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61E6A"/>
    <w:pPr>
      <w:numPr>
        <w:ilvl w:val="7"/>
        <w:numId w:val="8"/>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61E6A"/>
    <w:pPr>
      <w:numPr>
        <w:ilvl w:val="8"/>
        <w:numId w:val="8"/>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1E6A"/>
    <w:rPr>
      <w:color w:val="0000FF" w:themeColor="hyperlink"/>
      <w:u w:val="single"/>
    </w:rPr>
  </w:style>
  <w:style w:type="paragraph" w:styleId="BalloonText">
    <w:name w:val="Balloon Text"/>
    <w:basedOn w:val="Normal"/>
    <w:link w:val="BalloonTextChar"/>
    <w:uiPriority w:val="99"/>
    <w:semiHidden/>
    <w:unhideWhenUsed/>
    <w:rsid w:val="00E61E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E6A"/>
    <w:rPr>
      <w:rFonts w:ascii="Tahoma" w:hAnsi="Tahoma" w:cs="Tahoma"/>
      <w:sz w:val="16"/>
      <w:szCs w:val="16"/>
    </w:rPr>
  </w:style>
  <w:style w:type="character" w:customStyle="1" w:styleId="Heading1Char">
    <w:name w:val="Heading 1 Char"/>
    <w:basedOn w:val="DefaultParagraphFont"/>
    <w:link w:val="Heading1"/>
    <w:uiPriority w:val="9"/>
    <w:rsid w:val="00E61E6A"/>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61E6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E61E6A"/>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61E6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61E6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61E6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61E6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61E6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61E6A"/>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61E6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61E6A"/>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61E6A"/>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61E6A"/>
    <w:rPr>
      <w:rFonts w:asciiTheme="majorHAnsi" w:eastAsiaTheme="majorEastAsia" w:hAnsiTheme="majorHAnsi" w:cstheme="majorBidi"/>
      <w:i/>
      <w:iCs/>
      <w:spacing w:val="13"/>
      <w:sz w:val="24"/>
      <w:szCs w:val="24"/>
    </w:rPr>
  </w:style>
  <w:style w:type="character" w:styleId="Strong">
    <w:name w:val="Strong"/>
    <w:uiPriority w:val="22"/>
    <w:qFormat/>
    <w:rsid w:val="00E61E6A"/>
    <w:rPr>
      <w:b/>
      <w:bCs/>
    </w:rPr>
  </w:style>
  <w:style w:type="character" w:styleId="Emphasis">
    <w:name w:val="Emphasis"/>
    <w:uiPriority w:val="20"/>
    <w:qFormat/>
    <w:rsid w:val="00E61E6A"/>
    <w:rPr>
      <w:b/>
      <w:bCs/>
      <w:i/>
      <w:iCs/>
      <w:spacing w:val="10"/>
      <w:bdr w:val="none" w:sz="0" w:space="0" w:color="auto"/>
      <w:shd w:val="clear" w:color="auto" w:fill="auto"/>
    </w:rPr>
  </w:style>
  <w:style w:type="paragraph" w:styleId="NoSpacing">
    <w:name w:val="No Spacing"/>
    <w:basedOn w:val="Normal"/>
    <w:uiPriority w:val="1"/>
    <w:qFormat/>
    <w:rsid w:val="00E61E6A"/>
    <w:pPr>
      <w:spacing w:after="0" w:line="240" w:lineRule="auto"/>
    </w:pPr>
  </w:style>
  <w:style w:type="paragraph" w:styleId="ListParagraph">
    <w:name w:val="List Paragraph"/>
    <w:basedOn w:val="Normal"/>
    <w:uiPriority w:val="34"/>
    <w:qFormat/>
    <w:rsid w:val="00E61E6A"/>
    <w:pPr>
      <w:ind w:left="720"/>
      <w:contextualSpacing/>
    </w:pPr>
  </w:style>
  <w:style w:type="paragraph" w:styleId="Quote">
    <w:name w:val="Quote"/>
    <w:basedOn w:val="Normal"/>
    <w:next w:val="Normal"/>
    <w:link w:val="QuoteChar"/>
    <w:uiPriority w:val="29"/>
    <w:qFormat/>
    <w:rsid w:val="00E61E6A"/>
    <w:pPr>
      <w:spacing w:before="200" w:after="0"/>
      <w:ind w:left="360" w:right="360"/>
    </w:pPr>
    <w:rPr>
      <w:i/>
      <w:iCs/>
    </w:rPr>
  </w:style>
  <w:style w:type="character" w:customStyle="1" w:styleId="QuoteChar">
    <w:name w:val="Quote Char"/>
    <w:basedOn w:val="DefaultParagraphFont"/>
    <w:link w:val="Quote"/>
    <w:uiPriority w:val="29"/>
    <w:rsid w:val="00E61E6A"/>
    <w:rPr>
      <w:i/>
      <w:iCs/>
    </w:rPr>
  </w:style>
  <w:style w:type="paragraph" w:styleId="IntenseQuote">
    <w:name w:val="Intense Quote"/>
    <w:basedOn w:val="Normal"/>
    <w:next w:val="Normal"/>
    <w:link w:val="IntenseQuoteChar"/>
    <w:uiPriority w:val="30"/>
    <w:qFormat/>
    <w:rsid w:val="00E61E6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61E6A"/>
    <w:rPr>
      <w:b/>
      <w:bCs/>
      <w:i/>
      <w:iCs/>
    </w:rPr>
  </w:style>
  <w:style w:type="character" w:styleId="SubtleEmphasis">
    <w:name w:val="Subtle Emphasis"/>
    <w:uiPriority w:val="19"/>
    <w:qFormat/>
    <w:rsid w:val="00E61E6A"/>
    <w:rPr>
      <w:i/>
      <w:iCs/>
    </w:rPr>
  </w:style>
  <w:style w:type="character" w:styleId="IntenseEmphasis">
    <w:name w:val="Intense Emphasis"/>
    <w:uiPriority w:val="21"/>
    <w:qFormat/>
    <w:rsid w:val="00E61E6A"/>
    <w:rPr>
      <w:b/>
      <w:bCs/>
    </w:rPr>
  </w:style>
  <w:style w:type="character" w:styleId="SubtleReference">
    <w:name w:val="Subtle Reference"/>
    <w:uiPriority w:val="31"/>
    <w:qFormat/>
    <w:rsid w:val="00E61E6A"/>
    <w:rPr>
      <w:smallCaps/>
    </w:rPr>
  </w:style>
  <w:style w:type="character" w:styleId="IntenseReference">
    <w:name w:val="Intense Reference"/>
    <w:uiPriority w:val="32"/>
    <w:qFormat/>
    <w:rsid w:val="00E61E6A"/>
    <w:rPr>
      <w:smallCaps/>
      <w:spacing w:val="5"/>
      <w:u w:val="single"/>
    </w:rPr>
  </w:style>
  <w:style w:type="character" w:styleId="BookTitle">
    <w:name w:val="Book Title"/>
    <w:uiPriority w:val="33"/>
    <w:qFormat/>
    <w:rsid w:val="00E61E6A"/>
    <w:rPr>
      <w:i/>
      <w:iCs/>
      <w:smallCaps/>
      <w:spacing w:val="5"/>
    </w:rPr>
  </w:style>
  <w:style w:type="paragraph" w:styleId="TOCHeading">
    <w:name w:val="TOC Heading"/>
    <w:basedOn w:val="Heading1"/>
    <w:next w:val="Normal"/>
    <w:uiPriority w:val="39"/>
    <w:unhideWhenUsed/>
    <w:qFormat/>
    <w:rsid w:val="00E61E6A"/>
    <w:pPr>
      <w:outlineLvl w:val="9"/>
    </w:pPr>
    <w:rPr>
      <w:lang w:bidi="en-US"/>
    </w:rPr>
  </w:style>
  <w:style w:type="paragraph" w:styleId="TOC2">
    <w:name w:val="toc 2"/>
    <w:basedOn w:val="Normal"/>
    <w:next w:val="Normal"/>
    <w:autoRedefine/>
    <w:uiPriority w:val="39"/>
    <w:unhideWhenUsed/>
    <w:rsid w:val="00591DBF"/>
    <w:pPr>
      <w:spacing w:after="100" w:line="259" w:lineRule="auto"/>
      <w:ind w:left="220"/>
    </w:pPr>
    <w:rPr>
      <w:rFonts w:cs="Times New Roman"/>
      <w:lang w:val="en-US"/>
    </w:rPr>
  </w:style>
  <w:style w:type="paragraph" w:styleId="TOC1">
    <w:name w:val="toc 1"/>
    <w:basedOn w:val="Normal"/>
    <w:next w:val="Normal"/>
    <w:autoRedefine/>
    <w:uiPriority w:val="39"/>
    <w:unhideWhenUsed/>
    <w:rsid w:val="00C37297"/>
    <w:pPr>
      <w:tabs>
        <w:tab w:val="left" w:pos="440"/>
        <w:tab w:val="right" w:leader="dot" w:pos="9062"/>
      </w:tabs>
      <w:spacing w:after="100" w:line="259" w:lineRule="auto"/>
      <w:jc w:val="center"/>
    </w:pPr>
    <w:rPr>
      <w:rFonts w:cs="Times New Roman"/>
      <w:lang w:val="en-US"/>
    </w:rPr>
  </w:style>
  <w:style w:type="paragraph" w:styleId="TOC3">
    <w:name w:val="toc 3"/>
    <w:basedOn w:val="Normal"/>
    <w:next w:val="Normal"/>
    <w:autoRedefine/>
    <w:uiPriority w:val="39"/>
    <w:unhideWhenUsed/>
    <w:rsid w:val="00591DBF"/>
    <w:pPr>
      <w:spacing w:after="100" w:line="259" w:lineRule="auto"/>
      <w:ind w:left="440"/>
    </w:pPr>
    <w:rPr>
      <w:rFonts w:cs="Times New Roman"/>
      <w:lang w:val="en-US"/>
    </w:rPr>
  </w:style>
  <w:style w:type="paragraph" w:styleId="Header">
    <w:name w:val="header"/>
    <w:basedOn w:val="Normal"/>
    <w:link w:val="HeaderChar"/>
    <w:uiPriority w:val="99"/>
    <w:unhideWhenUsed/>
    <w:rsid w:val="00CB1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620"/>
  </w:style>
  <w:style w:type="paragraph" w:styleId="Footer">
    <w:name w:val="footer"/>
    <w:basedOn w:val="Normal"/>
    <w:link w:val="FooterChar"/>
    <w:uiPriority w:val="99"/>
    <w:unhideWhenUsed/>
    <w:rsid w:val="00CB1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620"/>
  </w:style>
  <w:style w:type="paragraph" w:styleId="HTMLPreformatted">
    <w:name w:val="HTML Preformatted"/>
    <w:basedOn w:val="Normal"/>
    <w:link w:val="HTMLPreformattedChar"/>
    <w:uiPriority w:val="99"/>
    <w:semiHidden/>
    <w:unhideWhenUsed/>
    <w:rsid w:val="0062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semiHidden/>
    <w:rsid w:val="0062639B"/>
    <w:rPr>
      <w:rFonts w:ascii="Courier New" w:eastAsia="Times New Roman" w:hAnsi="Courier New" w:cs="Courier New"/>
      <w:sz w:val="20"/>
      <w:szCs w:val="20"/>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fi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22B0-4260-45D9-B884-2E62BF462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19</Pages>
  <Words>2174</Words>
  <Characters>12396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zoric.bruno@outlook.com</dc:creator>
  <cp:lastModifiedBy>Petar Nenadić</cp:lastModifiedBy>
  <cp:revision>57</cp:revision>
  <dcterms:created xsi:type="dcterms:W3CDTF">2015-05-04T09:39:00Z</dcterms:created>
  <dcterms:modified xsi:type="dcterms:W3CDTF">2021-05-17T19:53:00Z</dcterms:modified>
</cp:coreProperties>
</file>